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24A80" w14:textId="77777777" w:rsidR="00941FA2" w:rsidRDefault="00941FA2" w:rsidP="00941FA2">
      <w:pPr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0173E7">
        <w:rPr>
          <w:rFonts w:ascii="Times New Roman" w:hAnsi="Times New Roman" w:cs="Times New Roman"/>
          <w:b/>
          <w:sz w:val="28"/>
          <w:szCs w:val="28"/>
          <w:lang w:eastAsia="ru-RU"/>
        </w:rPr>
        <w:t>Задания для самостоятельного выполнения:</w:t>
      </w:r>
    </w:p>
    <w:p w14:paraId="6270E804" w14:textId="77777777" w:rsidR="00941FA2" w:rsidRDefault="00941FA2" w:rsidP="00941FA2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Решить задачи по вариантам. </w:t>
      </w:r>
      <w:r>
        <w:rPr>
          <w:rFonts w:ascii="Times New Roman" w:hAnsi="Times New Roman" w:cs="Times New Roman"/>
          <w:bCs/>
          <w:sz w:val="24"/>
          <w:szCs w:val="24"/>
          <w:lang w:eastAsia="ru-RU"/>
        </w:rPr>
        <w:t>На основе данных таблицы:</w:t>
      </w:r>
    </w:p>
    <w:p w14:paraId="2081C14A" w14:textId="77777777" w:rsidR="00941FA2" w:rsidRPr="000173E7" w:rsidRDefault="00941FA2" w:rsidP="00941FA2">
      <w:pPr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bCs/>
          <w:sz w:val="24"/>
          <w:szCs w:val="24"/>
          <w:lang w:eastAsia="ru-RU"/>
        </w:rPr>
        <w:t xml:space="preserve">Построить </w:t>
      </w:r>
      <w:r w:rsidRPr="000173E7">
        <w:rPr>
          <w:rFonts w:ascii="Times New Roman" w:hAnsi="Times New Roman" w:cs="Times New Roman"/>
          <w:bCs/>
          <w:sz w:val="24"/>
          <w:szCs w:val="24"/>
          <w:lang w:eastAsia="ru-RU"/>
        </w:rPr>
        <w:t>сетевой график</w:t>
      </w:r>
      <w:r>
        <w:rPr>
          <w:rFonts w:ascii="Times New Roman" w:hAnsi="Times New Roman" w:cs="Times New Roman"/>
          <w:bCs/>
          <w:sz w:val="24"/>
          <w:szCs w:val="24"/>
          <w:lang w:eastAsia="ru-RU"/>
        </w:rPr>
        <w:t>.</w:t>
      </w:r>
    </w:p>
    <w:p w14:paraId="2CE0F393" w14:textId="77777777" w:rsidR="00941FA2" w:rsidRPr="000173E7" w:rsidRDefault="00941FA2" w:rsidP="00941FA2">
      <w:pPr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bCs/>
          <w:sz w:val="24"/>
          <w:szCs w:val="24"/>
          <w:lang w:eastAsia="ru-RU"/>
        </w:rPr>
        <w:t xml:space="preserve">Выписать все частичные и полные пути. </w:t>
      </w:r>
    </w:p>
    <w:p w14:paraId="4CED1103" w14:textId="77777777" w:rsidR="00941FA2" w:rsidRPr="000173E7" w:rsidRDefault="00941FA2" w:rsidP="00941FA2">
      <w:pPr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bCs/>
          <w:sz w:val="24"/>
          <w:szCs w:val="24"/>
          <w:lang w:eastAsia="ru-RU"/>
        </w:rPr>
        <w:t>Определить критический путь и задачи, лежащие на критическом пути.</w:t>
      </w:r>
    </w:p>
    <w:p w14:paraId="3DB28C49" w14:textId="77777777" w:rsidR="00941FA2" w:rsidRPr="000173E7" w:rsidRDefault="00941FA2" w:rsidP="00941FA2">
      <w:pPr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bCs/>
          <w:sz w:val="24"/>
          <w:szCs w:val="24"/>
          <w:lang w:eastAsia="ru-RU"/>
        </w:rPr>
        <w:t>Определить оптимальный путь.</w:t>
      </w:r>
    </w:p>
    <w:p w14:paraId="05BCB174" w14:textId="77777777" w:rsidR="00941FA2" w:rsidRPr="000173E7" w:rsidRDefault="00941FA2" w:rsidP="00941FA2">
      <w:pPr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bCs/>
          <w:sz w:val="24"/>
          <w:szCs w:val="24"/>
          <w:lang w:eastAsia="ru-RU"/>
        </w:rPr>
        <w:t>Найти ранние сроки начала и окончания работ.</w:t>
      </w:r>
    </w:p>
    <w:p w14:paraId="32F055F4" w14:textId="77777777" w:rsidR="00941FA2" w:rsidRPr="000173E7" w:rsidRDefault="00941FA2" w:rsidP="00941FA2">
      <w:pPr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bCs/>
          <w:sz w:val="24"/>
          <w:szCs w:val="24"/>
          <w:lang w:eastAsia="ru-RU"/>
        </w:rPr>
        <w:t>Найти поздние сроки начала и окончания работ.</w:t>
      </w:r>
    </w:p>
    <w:p w14:paraId="491E4EED" w14:textId="77777777" w:rsidR="00941FA2" w:rsidRPr="000173E7" w:rsidRDefault="00941FA2" w:rsidP="00941FA2">
      <w:pPr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bCs/>
          <w:sz w:val="24"/>
          <w:szCs w:val="24"/>
          <w:lang w:eastAsia="ru-RU"/>
        </w:rPr>
        <w:t>Определить три типа резервов.</w:t>
      </w:r>
    </w:p>
    <w:p w14:paraId="2AC6B968" w14:textId="77777777" w:rsidR="00941FA2" w:rsidRPr="003F3F8E" w:rsidRDefault="00941FA2" w:rsidP="00941FA2">
      <w:pPr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bCs/>
          <w:sz w:val="24"/>
          <w:szCs w:val="24"/>
          <w:lang w:eastAsia="ru-RU"/>
        </w:rPr>
        <w:t>Все данные вынести в таблицу.</w:t>
      </w:r>
    </w:p>
    <w:p w14:paraId="24C3A66C" w14:textId="77777777" w:rsidR="00941FA2" w:rsidRPr="003F3F8E" w:rsidRDefault="00941FA2" w:rsidP="00941FA2">
      <w:pPr>
        <w:numPr>
          <w:ilvl w:val="0"/>
          <w:numId w:val="26"/>
        </w:numPr>
        <w:suppressAutoHyphens w:val="0"/>
        <w:spacing w:after="0" w:line="240" w:lineRule="auto"/>
        <w:rPr>
          <w:rFonts w:ascii="Cambria" w:eastAsia="MS Mincho" w:hAnsi="Cambria" w:cs="Times New Roman"/>
          <w:b/>
          <w:sz w:val="24"/>
          <w:szCs w:val="24"/>
          <w:lang w:eastAsia="ja-JP"/>
        </w:rPr>
      </w:pPr>
      <w:r w:rsidRPr="003F3F8E">
        <w:rPr>
          <w:rFonts w:ascii="Times New Roman" w:hAnsi="Times New Roman" w:cs="Times New Roman"/>
          <w:bCs/>
          <w:sz w:val="24"/>
          <w:szCs w:val="24"/>
          <w:lang w:eastAsia="ru-RU"/>
        </w:rPr>
        <w:t>Ответить на контрольные вопросы.</w:t>
      </w:r>
    </w:p>
    <w:p w14:paraId="00D43655" w14:textId="77777777" w:rsidR="00941FA2" w:rsidRDefault="00941FA2" w:rsidP="00941FA2">
      <w:pPr>
        <w:suppressAutoHyphens w:val="0"/>
        <w:spacing w:after="0" w:line="240" w:lineRule="auto"/>
        <w:ind w:left="787"/>
        <w:rPr>
          <w:rFonts w:ascii="Times New Roman" w:hAnsi="Times New Roman" w:cs="Times New Roman"/>
          <w:bCs/>
          <w:sz w:val="24"/>
          <w:szCs w:val="24"/>
          <w:lang w:eastAsia="ru-RU"/>
        </w:rPr>
      </w:pPr>
    </w:p>
    <w:p w14:paraId="68351E16" w14:textId="77777777" w:rsidR="00941FA2" w:rsidRPr="003F3F8E" w:rsidRDefault="00941FA2" w:rsidP="00941FA2">
      <w:pPr>
        <w:suppressAutoHyphens w:val="0"/>
        <w:spacing w:after="0" w:line="240" w:lineRule="auto"/>
        <w:ind w:left="787"/>
        <w:rPr>
          <w:rFonts w:ascii="Cambria" w:eastAsia="MS Mincho" w:hAnsi="Cambria" w:cs="Times New Roman"/>
          <w:b/>
          <w:sz w:val="24"/>
          <w:szCs w:val="24"/>
          <w:lang w:eastAsia="ja-JP"/>
        </w:rPr>
      </w:pPr>
    </w:p>
    <w:p w14:paraId="45BDE9D4" w14:textId="77777777" w:rsidR="00941FA2" w:rsidRPr="00085883" w:rsidRDefault="00941FA2" w:rsidP="00941FA2">
      <w:pPr>
        <w:suppressAutoHyphens w:val="0"/>
        <w:spacing w:after="0" w:line="240" w:lineRule="auto"/>
        <w:jc w:val="center"/>
        <w:rPr>
          <w:rFonts w:ascii="Times New Roman" w:eastAsia="MS Mincho" w:hAnsi="Times New Roman" w:cs="Times New Roman"/>
          <w:b/>
          <w:sz w:val="24"/>
          <w:szCs w:val="24"/>
          <w:lang w:eastAsia="ja-JP"/>
        </w:rPr>
      </w:pPr>
      <w:r w:rsidRPr="00085883">
        <w:rPr>
          <w:rFonts w:ascii="Times New Roman" w:eastAsia="MS Mincho" w:hAnsi="Times New Roman" w:cs="Times New Roman"/>
          <w:b/>
          <w:sz w:val="24"/>
          <w:szCs w:val="24"/>
          <w:lang w:eastAsia="ja-JP"/>
        </w:rPr>
        <w:t>Вариант 1</w:t>
      </w:r>
    </w:p>
    <w:p w14:paraId="21C0322C" w14:textId="77777777" w:rsidR="00941FA2" w:rsidRPr="00085883" w:rsidRDefault="00941FA2" w:rsidP="00941FA2">
      <w:pPr>
        <w:suppressAutoHyphens w:val="0"/>
        <w:spacing w:after="120" w:line="240" w:lineRule="auto"/>
        <w:jc w:val="both"/>
        <w:rPr>
          <w:rFonts w:ascii="Times New Roman" w:eastAsia="MS Mincho" w:hAnsi="Times New Roman" w:cs="Times New Roman"/>
          <w:sz w:val="24"/>
          <w:szCs w:val="24"/>
          <w:lang w:eastAsia="ja-JP"/>
        </w:rPr>
      </w:pPr>
      <w:r w:rsidRPr="00085883">
        <w:rPr>
          <w:rFonts w:ascii="Times New Roman" w:eastAsia="MS Mincho" w:hAnsi="Times New Roman" w:cs="Times New Roman"/>
          <w:sz w:val="24"/>
          <w:szCs w:val="24"/>
          <w:lang w:eastAsia="ja-JP"/>
        </w:rPr>
        <w:t>Руководитель проекта разработал следующий перечень работ:</w:t>
      </w:r>
    </w:p>
    <w:tbl>
      <w:tblPr>
        <w:tblW w:w="78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30"/>
        <w:gridCol w:w="4429"/>
        <w:gridCol w:w="2350"/>
      </w:tblGrid>
      <w:tr w:rsidR="00941FA2" w:rsidRPr="00085883" w14:paraId="5E324668" w14:textId="77777777" w:rsidTr="00793078">
        <w:trPr>
          <w:tblHeader/>
          <w:jc w:val="center"/>
        </w:trPr>
        <w:tc>
          <w:tcPr>
            <w:tcW w:w="1030" w:type="dxa"/>
          </w:tcPr>
          <w:p w14:paraId="655198C0" w14:textId="77777777" w:rsidR="00941FA2" w:rsidRPr="00085883" w:rsidRDefault="00941FA2" w:rsidP="00793078">
            <w:pPr>
              <w:suppressAutoHyphens w:val="0"/>
              <w:spacing w:after="0" w:line="240" w:lineRule="auto"/>
              <w:jc w:val="center"/>
              <w:rPr>
                <w:rFonts w:ascii="Times New Roman" w:eastAsia="MS Mincho" w:hAnsi="Times New Roman" w:cs="Times New Roman"/>
                <w:sz w:val="24"/>
                <w:szCs w:val="24"/>
                <w:lang w:eastAsia="zh-CN"/>
              </w:rPr>
            </w:pPr>
            <w:r w:rsidRPr="00085883">
              <w:rPr>
                <w:rFonts w:ascii="Times New Roman" w:eastAsia="MS Mincho" w:hAnsi="Times New Roman" w:cs="Times New Roman"/>
                <w:sz w:val="24"/>
                <w:szCs w:val="24"/>
                <w:lang w:eastAsia="zh-CN"/>
              </w:rPr>
              <w:t>Работа</w:t>
            </w:r>
          </w:p>
        </w:tc>
        <w:tc>
          <w:tcPr>
            <w:tcW w:w="4429" w:type="dxa"/>
          </w:tcPr>
          <w:p w14:paraId="065DE4A1" w14:textId="77777777" w:rsidR="00941FA2" w:rsidRPr="00085883" w:rsidRDefault="00941FA2" w:rsidP="00793078">
            <w:pPr>
              <w:suppressAutoHyphens w:val="0"/>
              <w:spacing w:after="0" w:line="240" w:lineRule="auto"/>
              <w:jc w:val="center"/>
              <w:rPr>
                <w:rFonts w:ascii="Times New Roman" w:eastAsia="MS Mincho" w:hAnsi="Times New Roman" w:cs="Times New Roman"/>
                <w:sz w:val="24"/>
                <w:szCs w:val="24"/>
                <w:lang w:eastAsia="zh-CN"/>
              </w:rPr>
            </w:pPr>
            <w:r w:rsidRPr="00085883">
              <w:rPr>
                <w:rFonts w:ascii="Times New Roman" w:eastAsia="MS Mincho" w:hAnsi="Times New Roman" w:cs="Times New Roman"/>
                <w:sz w:val="24"/>
                <w:szCs w:val="24"/>
                <w:lang w:eastAsia="zh-CN"/>
              </w:rPr>
              <w:t>Непосредственно предшествующая работа</w:t>
            </w:r>
          </w:p>
        </w:tc>
        <w:tc>
          <w:tcPr>
            <w:tcW w:w="2350" w:type="dxa"/>
          </w:tcPr>
          <w:p w14:paraId="5B18B706" w14:textId="77777777" w:rsidR="00941FA2" w:rsidRPr="00085883" w:rsidRDefault="00941FA2" w:rsidP="00793078">
            <w:pPr>
              <w:suppressAutoHyphens w:val="0"/>
              <w:spacing w:after="0" w:line="240" w:lineRule="auto"/>
              <w:jc w:val="center"/>
              <w:rPr>
                <w:rFonts w:ascii="Times New Roman" w:eastAsia="MS Mincho" w:hAnsi="Times New Roman" w:cs="Times New Roman"/>
                <w:sz w:val="24"/>
                <w:szCs w:val="24"/>
                <w:lang w:eastAsia="zh-CN"/>
              </w:rPr>
            </w:pPr>
            <w:r w:rsidRPr="00085883">
              <w:rPr>
                <w:rFonts w:ascii="Times New Roman" w:eastAsia="MS Mincho" w:hAnsi="Times New Roman" w:cs="Times New Roman"/>
                <w:sz w:val="24"/>
                <w:szCs w:val="24"/>
                <w:lang w:eastAsia="zh-CN"/>
              </w:rPr>
              <w:t>Время выполнения</w:t>
            </w:r>
          </w:p>
        </w:tc>
      </w:tr>
      <w:tr w:rsidR="00941FA2" w:rsidRPr="00085883" w14:paraId="07B560DF" w14:textId="77777777" w:rsidTr="00793078">
        <w:trPr>
          <w:jc w:val="center"/>
        </w:trPr>
        <w:tc>
          <w:tcPr>
            <w:tcW w:w="1030" w:type="dxa"/>
          </w:tcPr>
          <w:p w14:paraId="49C3ECD5" w14:textId="77777777" w:rsidR="00941FA2" w:rsidRPr="00085883" w:rsidRDefault="00941FA2" w:rsidP="00793078">
            <w:pPr>
              <w:suppressAutoHyphens w:val="0"/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val="en-US" w:eastAsia="zh-CN"/>
              </w:rPr>
            </w:pPr>
            <w:r w:rsidRPr="00085883">
              <w:rPr>
                <w:rFonts w:ascii="Times New Roman" w:eastAsia="MS Mincho" w:hAnsi="Times New Roman" w:cs="Times New Roman"/>
                <w:sz w:val="24"/>
                <w:szCs w:val="24"/>
                <w:lang w:val="en-US" w:eastAsia="zh-CN"/>
              </w:rPr>
              <w:t>A</w:t>
            </w:r>
          </w:p>
        </w:tc>
        <w:tc>
          <w:tcPr>
            <w:tcW w:w="4429" w:type="dxa"/>
          </w:tcPr>
          <w:p w14:paraId="7C61742D" w14:textId="77777777" w:rsidR="00941FA2" w:rsidRPr="00085883" w:rsidRDefault="00941FA2" w:rsidP="00793078">
            <w:pPr>
              <w:suppressAutoHyphens w:val="0"/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val="en-US" w:eastAsia="zh-CN"/>
              </w:rPr>
            </w:pPr>
            <w:r w:rsidRPr="00085883">
              <w:rPr>
                <w:rFonts w:ascii="Times New Roman" w:eastAsia="MS Mincho" w:hAnsi="Times New Roman" w:cs="Times New Roman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2350" w:type="dxa"/>
          </w:tcPr>
          <w:p w14:paraId="41B2E985" w14:textId="77777777" w:rsidR="00941FA2" w:rsidRPr="00085883" w:rsidRDefault="00941FA2" w:rsidP="00793078">
            <w:pPr>
              <w:suppressAutoHyphens w:val="0"/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val="en-US" w:eastAsia="zh-CN"/>
              </w:rPr>
            </w:pPr>
            <w:r w:rsidRPr="00085883">
              <w:rPr>
                <w:rFonts w:ascii="Times New Roman" w:eastAsia="MS Mincho" w:hAnsi="Times New Roman" w:cs="Times New Roman"/>
                <w:sz w:val="24"/>
                <w:szCs w:val="24"/>
                <w:lang w:val="en-US" w:eastAsia="zh-CN"/>
              </w:rPr>
              <w:t>4</w:t>
            </w:r>
          </w:p>
        </w:tc>
      </w:tr>
      <w:tr w:rsidR="00941FA2" w:rsidRPr="00085883" w14:paraId="24538BD7" w14:textId="77777777" w:rsidTr="00793078">
        <w:trPr>
          <w:jc w:val="center"/>
        </w:trPr>
        <w:tc>
          <w:tcPr>
            <w:tcW w:w="1030" w:type="dxa"/>
          </w:tcPr>
          <w:p w14:paraId="5451FE69" w14:textId="77777777" w:rsidR="00941FA2" w:rsidRPr="00085883" w:rsidRDefault="00941FA2" w:rsidP="00793078">
            <w:pPr>
              <w:suppressAutoHyphens w:val="0"/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val="en-US" w:eastAsia="zh-CN"/>
              </w:rPr>
            </w:pPr>
            <w:r w:rsidRPr="00085883">
              <w:rPr>
                <w:rFonts w:ascii="Times New Roman" w:eastAsia="MS Mincho" w:hAnsi="Times New Roman" w:cs="Times New Roman"/>
                <w:sz w:val="24"/>
                <w:szCs w:val="24"/>
                <w:lang w:val="en-US" w:eastAsia="zh-CN"/>
              </w:rPr>
              <w:t>B</w:t>
            </w:r>
          </w:p>
        </w:tc>
        <w:tc>
          <w:tcPr>
            <w:tcW w:w="4429" w:type="dxa"/>
          </w:tcPr>
          <w:p w14:paraId="6899F336" w14:textId="77777777" w:rsidR="00941FA2" w:rsidRPr="00085883" w:rsidRDefault="00941FA2" w:rsidP="00793078">
            <w:pPr>
              <w:suppressAutoHyphens w:val="0"/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val="en-US" w:eastAsia="zh-CN"/>
              </w:rPr>
            </w:pPr>
            <w:r w:rsidRPr="00085883">
              <w:rPr>
                <w:rFonts w:ascii="Times New Roman" w:eastAsia="MS Mincho" w:hAnsi="Times New Roman" w:cs="Times New Roman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2350" w:type="dxa"/>
          </w:tcPr>
          <w:p w14:paraId="75143C20" w14:textId="77777777" w:rsidR="00941FA2" w:rsidRPr="00085883" w:rsidRDefault="00941FA2" w:rsidP="00793078">
            <w:pPr>
              <w:suppressAutoHyphens w:val="0"/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val="en-US" w:eastAsia="zh-CN"/>
              </w:rPr>
            </w:pPr>
            <w:r w:rsidRPr="00085883">
              <w:rPr>
                <w:rFonts w:ascii="Times New Roman" w:eastAsia="MS Mincho" w:hAnsi="Times New Roman" w:cs="Times New Roman"/>
                <w:sz w:val="24"/>
                <w:szCs w:val="24"/>
                <w:lang w:val="en-US" w:eastAsia="zh-CN"/>
              </w:rPr>
              <w:t>6</w:t>
            </w:r>
          </w:p>
        </w:tc>
      </w:tr>
      <w:tr w:rsidR="00941FA2" w:rsidRPr="00085883" w14:paraId="0DEF43F1" w14:textId="77777777" w:rsidTr="00793078">
        <w:trPr>
          <w:jc w:val="center"/>
        </w:trPr>
        <w:tc>
          <w:tcPr>
            <w:tcW w:w="1030" w:type="dxa"/>
          </w:tcPr>
          <w:p w14:paraId="34288675" w14:textId="77777777" w:rsidR="00941FA2" w:rsidRPr="00085883" w:rsidRDefault="00941FA2" w:rsidP="00793078">
            <w:pPr>
              <w:suppressAutoHyphens w:val="0"/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val="en-US" w:eastAsia="zh-CN"/>
              </w:rPr>
            </w:pPr>
            <w:r w:rsidRPr="00085883">
              <w:rPr>
                <w:rFonts w:ascii="Times New Roman" w:eastAsia="MS Mincho" w:hAnsi="Times New Roman" w:cs="Times New Roman"/>
                <w:sz w:val="24"/>
                <w:szCs w:val="24"/>
                <w:lang w:val="en-US" w:eastAsia="zh-CN"/>
              </w:rPr>
              <w:t>C</w:t>
            </w:r>
          </w:p>
        </w:tc>
        <w:tc>
          <w:tcPr>
            <w:tcW w:w="4429" w:type="dxa"/>
          </w:tcPr>
          <w:p w14:paraId="11BAF7B2" w14:textId="77777777" w:rsidR="00941FA2" w:rsidRPr="00085883" w:rsidRDefault="00941FA2" w:rsidP="00793078">
            <w:pPr>
              <w:suppressAutoHyphens w:val="0"/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val="en-US" w:eastAsia="zh-CN"/>
              </w:rPr>
            </w:pPr>
            <w:r w:rsidRPr="00085883">
              <w:rPr>
                <w:rFonts w:ascii="Times New Roman" w:eastAsia="MS Mincho" w:hAnsi="Times New Roman" w:cs="Times New Roman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2350" w:type="dxa"/>
          </w:tcPr>
          <w:p w14:paraId="4CBD1C30" w14:textId="77777777" w:rsidR="00941FA2" w:rsidRPr="00085883" w:rsidRDefault="00941FA2" w:rsidP="00793078">
            <w:pPr>
              <w:suppressAutoHyphens w:val="0"/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val="en-US" w:eastAsia="zh-CN"/>
              </w:rPr>
            </w:pPr>
            <w:r w:rsidRPr="00085883">
              <w:rPr>
                <w:rFonts w:ascii="Times New Roman" w:eastAsia="MS Mincho" w:hAnsi="Times New Roman" w:cs="Times New Roman"/>
                <w:sz w:val="24"/>
                <w:szCs w:val="24"/>
                <w:lang w:val="en-US" w:eastAsia="zh-CN"/>
              </w:rPr>
              <w:t>5</w:t>
            </w:r>
          </w:p>
        </w:tc>
      </w:tr>
      <w:tr w:rsidR="00941FA2" w:rsidRPr="00085883" w14:paraId="546C2E06" w14:textId="77777777" w:rsidTr="00793078">
        <w:trPr>
          <w:jc w:val="center"/>
        </w:trPr>
        <w:tc>
          <w:tcPr>
            <w:tcW w:w="1030" w:type="dxa"/>
          </w:tcPr>
          <w:p w14:paraId="2F0E3A9C" w14:textId="77777777" w:rsidR="00941FA2" w:rsidRPr="00085883" w:rsidRDefault="00941FA2" w:rsidP="00793078">
            <w:pPr>
              <w:suppressAutoHyphens w:val="0"/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val="en-US" w:eastAsia="zh-CN"/>
              </w:rPr>
            </w:pPr>
            <w:r w:rsidRPr="00085883">
              <w:rPr>
                <w:rFonts w:ascii="Times New Roman" w:eastAsia="MS Mincho" w:hAnsi="Times New Roman" w:cs="Times New Roman"/>
                <w:sz w:val="24"/>
                <w:szCs w:val="24"/>
                <w:lang w:val="en-US" w:eastAsia="zh-CN"/>
              </w:rPr>
              <w:t>D</w:t>
            </w:r>
          </w:p>
        </w:tc>
        <w:tc>
          <w:tcPr>
            <w:tcW w:w="4429" w:type="dxa"/>
          </w:tcPr>
          <w:p w14:paraId="4FEB4624" w14:textId="77777777" w:rsidR="00941FA2" w:rsidRPr="00085883" w:rsidRDefault="00941FA2" w:rsidP="00793078">
            <w:pPr>
              <w:suppressAutoHyphens w:val="0"/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val="en-US" w:eastAsia="zh-CN"/>
              </w:rPr>
            </w:pPr>
            <w:r w:rsidRPr="00085883">
              <w:rPr>
                <w:rFonts w:ascii="Times New Roman" w:eastAsia="MS Mincho" w:hAnsi="Times New Roman" w:cs="Times New Roman"/>
                <w:sz w:val="24"/>
                <w:szCs w:val="24"/>
                <w:lang w:val="en-US" w:eastAsia="zh-CN"/>
              </w:rPr>
              <w:t>B</w:t>
            </w:r>
          </w:p>
        </w:tc>
        <w:tc>
          <w:tcPr>
            <w:tcW w:w="2350" w:type="dxa"/>
          </w:tcPr>
          <w:p w14:paraId="0FEEBA42" w14:textId="77777777" w:rsidR="00941FA2" w:rsidRPr="00085883" w:rsidRDefault="00941FA2" w:rsidP="00793078">
            <w:pPr>
              <w:suppressAutoHyphens w:val="0"/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val="en-US" w:eastAsia="zh-CN"/>
              </w:rPr>
            </w:pPr>
            <w:r w:rsidRPr="00085883">
              <w:rPr>
                <w:rFonts w:ascii="Times New Roman" w:eastAsia="MS Mincho" w:hAnsi="Times New Roman" w:cs="Times New Roman"/>
                <w:sz w:val="24"/>
                <w:szCs w:val="24"/>
                <w:lang w:val="en-US" w:eastAsia="zh-CN"/>
              </w:rPr>
              <w:t>2</w:t>
            </w:r>
          </w:p>
        </w:tc>
      </w:tr>
      <w:tr w:rsidR="00941FA2" w:rsidRPr="00085883" w14:paraId="6E2323FB" w14:textId="77777777" w:rsidTr="00793078">
        <w:trPr>
          <w:jc w:val="center"/>
        </w:trPr>
        <w:tc>
          <w:tcPr>
            <w:tcW w:w="1030" w:type="dxa"/>
          </w:tcPr>
          <w:p w14:paraId="552E70EC" w14:textId="77777777" w:rsidR="00941FA2" w:rsidRPr="00085883" w:rsidRDefault="00941FA2" w:rsidP="00793078">
            <w:pPr>
              <w:suppressAutoHyphens w:val="0"/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val="en-US" w:eastAsia="zh-CN"/>
              </w:rPr>
            </w:pPr>
            <w:r w:rsidRPr="00085883">
              <w:rPr>
                <w:rFonts w:ascii="Times New Roman" w:eastAsia="MS Mincho" w:hAnsi="Times New Roman" w:cs="Times New Roman"/>
                <w:sz w:val="24"/>
                <w:szCs w:val="24"/>
                <w:lang w:val="en-US" w:eastAsia="zh-CN"/>
              </w:rPr>
              <w:t>E</w:t>
            </w:r>
          </w:p>
        </w:tc>
        <w:tc>
          <w:tcPr>
            <w:tcW w:w="4429" w:type="dxa"/>
          </w:tcPr>
          <w:p w14:paraId="71AEF848" w14:textId="77777777" w:rsidR="00941FA2" w:rsidRPr="00085883" w:rsidRDefault="00941FA2" w:rsidP="00793078">
            <w:pPr>
              <w:suppressAutoHyphens w:val="0"/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val="en-US" w:eastAsia="zh-CN"/>
              </w:rPr>
            </w:pPr>
            <w:r w:rsidRPr="00085883">
              <w:rPr>
                <w:rFonts w:ascii="Times New Roman" w:eastAsia="MS Mincho" w:hAnsi="Times New Roman" w:cs="Times New Roman"/>
                <w:sz w:val="24"/>
                <w:szCs w:val="24"/>
                <w:lang w:val="en-US" w:eastAsia="zh-CN"/>
              </w:rPr>
              <w:t>A</w:t>
            </w:r>
          </w:p>
        </w:tc>
        <w:tc>
          <w:tcPr>
            <w:tcW w:w="2350" w:type="dxa"/>
          </w:tcPr>
          <w:p w14:paraId="6077C73C" w14:textId="77777777" w:rsidR="00941FA2" w:rsidRPr="00085883" w:rsidRDefault="00941FA2" w:rsidP="00793078">
            <w:pPr>
              <w:suppressAutoHyphens w:val="0"/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val="en-US" w:eastAsia="zh-CN"/>
              </w:rPr>
            </w:pPr>
            <w:r w:rsidRPr="00085883">
              <w:rPr>
                <w:rFonts w:ascii="Times New Roman" w:eastAsia="MS Mincho" w:hAnsi="Times New Roman" w:cs="Times New Roman"/>
                <w:sz w:val="24"/>
                <w:szCs w:val="24"/>
                <w:lang w:val="en-US" w:eastAsia="zh-CN"/>
              </w:rPr>
              <w:t>9</w:t>
            </w:r>
          </w:p>
        </w:tc>
      </w:tr>
      <w:tr w:rsidR="00941FA2" w:rsidRPr="00085883" w14:paraId="13224F6B" w14:textId="77777777" w:rsidTr="00793078">
        <w:trPr>
          <w:jc w:val="center"/>
        </w:trPr>
        <w:tc>
          <w:tcPr>
            <w:tcW w:w="1030" w:type="dxa"/>
          </w:tcPr>
          <w:p w14:paraId="5528568F" w14:textId="77777777" w:rsidR="00941FA2" w:rsidRPr="00085883" w:rsidRDefault="00941FA2" w:rsidP="00793078">
            <w:pPr>
              <w:suppressAutoHyphens w:val="0"/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val="en-US" w:eastAsia="zh-CN"/>
              </w:rPr>
            </w:pPr>
            <w:r w:rsidRPr="00085883">
              <w:rPr>
                <w:rFonts w:ascii="Times New Roman" w:eastAsia="MS Mincho" w:hAnsi="Times New Roman" w:cs="Times New Roman"/>
                <w:sz w:val="24"/>
                <w:szCs w:val="24"/>
                <w:lang w:val="en-US" w:eastAsia="zh-CN"/>
              </w:rPr>
              <w:t>F</w:t>
            </w:r>
          </w:p>
        </w:tc>
        <w:tc>
          <w:tcPr>
            <w:tcW w:w="4429" w:type="dxa"/>
          </w:tcPr>
          <w:p w14:paraId="078D87E4" w14:textId="77777777" w:rsidR="00941FA2" w:rsidRPr="00085883" w:rsidRDefault="00941FA2" w:rsidP="00793078">
            <w:pPr>
              <w:suppressAutoHyphens w:val="0"/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val="en-US" w:eastAsia="zh-CN"/>
              </w:rPr>
            </w:pPr>
            <w:r w:rsidRPr="00085883">
              <w:rPr>
                <w:rFonts w:ascii="Times New Roman" w:eastAsia="MS Mincho" w:hAnsi="Times New Roman" w:cs="Times New Roman"/>
                <w:sz w:val="24"/>
                <w:szCs w:val="24"/>
                <w:lang w:val="en-US" w:eastAsia="zh-CN"/>
              </w:rPr>
              <w:t>B</w:t>
            </w:r>
          </w:p>
        </w:tc>
        <w:tc>
          <w:tcPr>
            <w:tcW w:w="2350" w:type="dxa"/>
          </w:tcPr>
          <w:p w14:paraId="5BA2E46F" w14:textId="77777777" w:rsidR="00941FA2" w:rsidRPr="00085883" w:rsidRDefault="00941FA2" w:rsidP="00793078">
            <w:pPr>
              <w:suppressAutoHyphens w:val="0"/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val="en-US" w:eastAsia="zh-CN"/>
              </w:rPr>
            </w:pPr>
            <w:r w:rsidRPr="00085883">
              <w:rPr>
                <w:rFonts w:ascii="Times New Roman" w:eastAsia="MS Mincho" w:hAnsi="Times New Roman" w:cs="Times New Roman"/>
                <w:sz w:val="24"/>
                <w:szCs w:val="24"/>
                <w:lang w:val="en-US" w:eastAsia="zh-CN"/>
              </w:rPr>
              <w:t xml:space="preserve">4 </w:t>
            </w:r>
          </w:p>
        </w:tc>
      </w:tr>
      <w:tr w:rsidR="00941FA2" w:rsidRPr="00085883" w14:paraId="55903D4C" w14:textId="77777777" w:rsidTr="00793078">
        <w:trPr>
          <w:jc w:val="center"/>
        </w:trPr>
        <w:tc>
          <w:tcPr>
            <w:tcW w:w="1030" w:type="dxa"/>
          </w:tcPr>
          <w:p w14:paraId="264D6E3A" w14:textId="77777777" w:rsidR="00941FA2" w:rsidRPr="00085883" w:rsidRDefault="00941FA2" w:rsidP="00793078">
            <w:pPr>
              <w:suppressAutoHyphens w:val="0"/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val="en-US" w:eastAsia="zh-CN"/>
              </w:rPr>
            </w:pPr>
            <w:r w:rsidRPr="00085883">
              <w:rPr>
                <w:rFonts w:ascii="Times New Roman" w:eastAsia="MS Mincho" w:hAnsi="Times New Roman" w:cs="Times New Roman"/>
                <w:sz w:val="24"/>
                <w:szCs w:val="24"/>
                <w:lang w:val="en-US" w:eastAsia="zh-CN"/>
              </w:rPr>
              <w:t>G</w:t>
            </w:r>
          </w:p>
        </w:tc>
        <w:tc>
          <w:tcPr>
            <w:tcW w:w="4429" w:type="dxa"/>
          </w:tcPr>
          <w:p w14:paraId="038A5CF3" w14:textId="77777777" w:rsidR="00941FA2" w:rsidRPr="00085883" w:rsidRDefault="00941FA2" w:rsidP="00793078">
            <w:pPr>
              <w:suppressAutoHyphens w:val="0"/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val="en-US" w:eastAsia="zh-CN"/>
              </w:rPr>
            </w:pPr>
            <w:r w:rsidRPr="00085883">
              <w:rPr>
                <w:rFonts w:ascii="Times New Roman" w:eastAsia="MS Mincho" w:hAnsi="Times New Roman" w:cs="Times New Roman"/>
                <w:sz w:val="24"/>
                <w:szCs w:val="24"/>
                <w:lang w:val="en-US" w:eastAsia="zh-CN"/>
              </w:rPr>
              <w:t>C, D</w:t>
            </w:r>
          </w:p>
        </w:tc>
        <w:tc>
          <w:tcPr>
            <w:tcW w:w="2350" w:type="dxa"/>
          </w:tcPr>
          <w:p w14:paraId="6E1C7A64" w14:textId="77777777" w:rsidR="00941FA2" w:rsidRPr="00085883" w:rsidRDefault="00941FA2" w:rsidP="00793078">
            <w:pPr>
              <w:suppressAutoHyphens w:val="0"/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val="en-US" w:eastAsia="zh-CN"/>
              </w:rPr>
            </w:pPr>
            <w:r w:rsidRPr="00085883">
              <w:rPr>
                <w:rFonts w:ascii="Times New Roman" w:eastAsia="MS Mincho" w:hAnsi="Times New Roman" w:cs="Times New Roman"/>
                <w:sz w:val="24"/>
                <w:szCs w:val="24"/>
                <w:lang w:val="en-US" w:eastAsia="zh-CN"/>
              </w:rPr>
              <w:t>8</w:t>
            </w:r>
          </w:p>
        </w:tc>
      </w:tr>
      <w:tr w:rsidR="00941FA2" w:rsidRPr="00085883" w14:paraId="6E87F50F" w14:textId="77777777" w:rsidTr="00793078">
        <w:trPr>
          <w:jc w:val="center"/>
        </w:trPr>
        <w:tc>
          <w:tcPr>
            <w:tcW w:w="1030" w:type="dxa"/>
          </w:tcPr>
          <w:p w14:paraId="198C66E7" w14:textId="77777777" w:rsidR="00941FA2" w:rsidRPr="00085883" w:rsidRDefault="00941FA2" w:rsidP="00793078">
            <w:pPr>
              <w:suppressAutoHyphens w:val="0"/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eastAsia="zh-CN"/>
              </w:rPr>
            </w:pPr>
            <w:r w:rsidRPr="00085883">
              <w:rPr>
                <w:rFonts w:ascii="Times New Roman" w:eastAsia="MS Mincho" w:hAnsi="Times New Roman" w:cs="Times New Roman"/>
                <w:sz w:val="24"/>
                <w:szCs w:val="24"/>
                <w:lang w:eastAsia="zh-CN"/>
              </w:rPr>
              <w:t>H</w:t>
            </w:r>
          </w:p>
        </w:tc>
        <w:tc>
          <w:tcPr>
            <w:tcW w:w="4429" w:type="dxa"/>
          </w:tcPr>
          <w:p w14:paraId="3A545AAD" w14:textId="77777777" w:rsidR="00941FA2" w:rsidRPr="00085883" w:rsidRDefault="00941FA2" w:rsidP="00793078">
            <w:pPr>
              <w:suppressAutoHyphens w:val="0"/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eastAsia="zh-CN"/>
              </w:rPr>
            </w:pPr>
            <w:r w:rsidRPr="00085883">
              <w:rPr>
                <w:rFonts w:ascii="Times New Roman" w:eastAsia="MS Mincho" w:hAnsi="Times New Roman" w:cs="Times New Roman"/>
                <w:sz w:val="24"/>
                <w:szCs w:val="24"/>
                <w:lang w:eastAsia="zh-CN"/>
              </w:rPr>
              <w:t>B, E</w:t>
            </w:r>
          </w:p>
        </w:tc>
        <w:tc>
          <w:tcPr>
            <w:tcW w:w="2350" w:type="dxa"/>
          </w:tcPr>
          <w:p w14:paraId="51275F83" w14:textId="77777777" w:rsidR="00941FA2" w:rsidRPr="00085883" w:rsidRDefault="00941FA2" w:rsidP="00793078">
            <w:pPr>
              <w:suppressAutoHyphens w:val="0"/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eastAsia="zh-CN"/>
              </w:rPr>
            </w:pPr>
            <w:r w:rsidRPr="00085883">
              <w:rPr>
                <w:rFonts w:ascii="Times New Roman" w:eastAsia="MS Mincho" w:hAnsi="Times New Roman" w:cs="Times New Roman"/>
                <w:sz w:val="24"/>
                <w:szCs w:val="24"/>
                <w:lang w:eastAsia="zh-CN"/>
              </w:rPr>
              <w:t>3</w:t>
            </w:r>
          </w:p>
        </w:tc>
      </w:tr>
      <w:tr w:rsidR="00941FA2" w:rsidRPr="00085883" w14:paraId="1B396924" w14:textId="77777777" w:rsidTr="00793078">
        <w:trPr>
          <w:jc w:val="center"/>
        </w:trPr>
        <w:tc>
          <w:tcPr>
            <w:tcW w:w="1030" w:type="dxa"/>
          </w:tcPr>
          <w:p w14:paraId="70D143CC" w14:textId="77777777" w:rsidR="00941FA2" w:rsidRPr="00085883" w:rsidRDefault="00941FA2" w:rsidP="00793078">
            <w:pPr>
              <w:suppressAutoHyphens w:val="0"/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eastAsia="zh-CN"/>
              </w:rPr>
            </w:pPr>
            <w:r w:rsidRPr="00085883">
              <w:rPr>
                <w:rFonts w:ascii="Times New Roman" w:eastAsia="MS Mincho" w:hAnsi="Times New Roman" w:cs="Times New Roman"/>
                <w:sz w:val="24"/>
                <w:szCs w:val="24"/>
                <w:lang w:eastAsia="zh-CN"/>
              </w:rPr>
              <w:t>I</w:t>
            </w:r>
          </w:p>
        </w:tc>
        <w:tc>
          <w:tcPr>
            <w:tcW w:w="4429" w:type="dxa"/>
          </w:tcPr>
          <w:p w14:paraId="2722D2FC" w14:textId="77777777" w:rsidR="00941FA2" w:rsidRPr="00085883" w:rsidRDefault="00941FA2" w:rsidP="00793078">
            <w:pPr>
              <w:suppressAutoHyphens w:val="0"/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eastAsia="zh-CN"/>
              </w:rPr>
            </w:pPr>
            <w:r w:rsidRPr="00085883">
              <w:rPr>
                <w:rFonts w:ascii="Times New Roman" w:eastAsia="MS Mincho" w:hAnsi="Times New Roman" w:cs="Times New Roman"/>
                <w:sz w:val="24"/>
                <w:szCs w:val="24"/>
                <w:lang w:eastAsia="zh-CN"/>
              </w:rPr>
              <w:t>F, G</w:t>
            </w:r>
          </w:p>
        </w:tc>
        <w:tc>
          <w:tcPr>
            <w:tcW w:w="2350" w:type="dxa"/>
          </w:tcPr>
          <w:p w14:paraId="7E04DA58" w14:textId="77777777" w:rsidR="00941FA2" w:rsidRPr="00085883" w:rsidRDefault="00941FA2" w:rsidP="00793078">
            <w:pPr>
              <w:suppressAutoHyphens w:val="0"/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eastAsia="zh-CN"/>
              </w:rPr>
            </w:pPr>
            <w:r w:rsidRPr="00085883">
              <w:rPr>
                <w:rFonts w:ascii="Times New Roman" w:eastAsia="MS Mincho" w:hAnsi="Times New Roman" w:cs="Times New Roman"/>
                <w:sz w:val="24"/>
                <w:szCs w:val="24"/>
                <w:lang w:eastAsia="zh-CN"/>
              </w:rPr>
              <w:t xml:space="preserve">5 </w:t>
            </w:r>
          </w:p>
        </w:tc>
      </w:tr>
      <w:tr w:rsidR="00941FA2" w:rsidRPr="00085883" w14:paraId="549B65EF" w14:textId="77777777" w:rsidTr="00793078">
        <w:trPr>
          <w:jc w:val="center"/>
        </w:trPr>
        <w:tc>
          <w:tcPr>
            <w:tcW w:w="1030" w:type="dxa"/>
          </w:tcPr>
          <w:p w14:paraId="048357A2" w14:textId="77777777" w:rsidR="00941FA2" w:rsidRPr="00085883" w:rsidRDefault="00941FA2" w:rsidP="00793078">
            <w:pPr>
              <w:suppressAutoHyphens w:val="0"/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eastAsia="zh-CN"/>
              </w:rPr>
            </w:pPr>
            <w:r w:rsidRPr="00085883">
              <w:rPr>
                <w:rFonts w:ascii="Times New Roman" w:eastAsia="MS Mincho" w:hAnsi="Times New Roman" w:cs="Times New Roman"/>
                <w:sz w:val="24"/>
                <w:szCs w:val="24"/>
                <w:lang w:eastAsia="zh-CN"/>
              </w:rPr>
              <w:t>J</w:t>
            </w:r>
          </w:p>
        </w:tc>
        <w:tc>
          <w:tcPr>
            <w:tcW w:w="4429" w:type="dxa"/>
          </w:tcPr>
          <w:p w14:paraId="3DC59541" w14:textId="77777777" w:rsidR="00941FA2" w:rsidRPr="00085883" w:rsidRDefault="00941FA2" w:rsidP="00793078">
            <w:pPr>
              <w:suppressAutoHyphens w:val="0"/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eastAsia="zh-CN"/>
              </w:rPr>
            </w:pPr>
            <w:r w:rsidRPr="00085883">
              <w:rPr>
                <w:rFonts w:ascii="Times New Roman" w:eastAsia="MS Mincho" w:hAnsi="Times New Roman" w:cs="Times New Roman"/>
                <w:sz w:val="24"/>
                <w:szCs w:val="24"/>
                <w:lang w:eastAsia="zh-CN"/>
              </w:rPr>
              <w:t>H</w:t>
            </w:r>
          </w:p>
        </w:tc>
        <w:tc>
          <w:tcPr>
            <w:tcW w:w="2350" w:type="dxa"/>
          </w:tcPr>
          <w:p w14:paraId="5FFBA951" w14:textId="77777777" w:rsidR="00941FA2" w:rsidRPr="00085883" w:rsidRDefault="00941FA2" w:rsidP="00793078">
            <w:pPr>
              <w:suppressAutoHyphens w:val="0"/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eastAsia="zh-CN"/>
              </w:rPr>
            </w:pPr>
            <w:r w:rsidRPr="00085883">
              <w:rPr>
                <w:rFonts w:ascii="Times New Roman" w:eastAsia="MS Mincho" w:hAnsi="Times New Roman" w:cs="Times New Roman"/>
                <w:sz w:val="24"/>
                <w:szCs w:val="24"/>
                <w:lang w:eastAsia="zh-CN"/>
              </w:rPr>
              <w:t>7</w:t>
            </w:r>
          </w:p>
        </w:tc>
      </w:tr>
    </w:tbl>
    <w:p w14:paraId="68A27609" w14:textId="77777777" w:rsidR="00941FA2" w:rsidRDefault="00941FA2" w:rsidP="00941FA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eastAsia="ru-RU"/>
        </w:rPr>
      </w:pPr>
    </w:p>
    <w:p w14:paraId="3B972CE8" w14:textId="77777777" w:rsidR="00941FA2" w:rsidRPr="00085883" w:rsidRDefault="00941FA2" w:rsidP="00941FA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085883">
        <w:rPr>
          <w:rFonts w:ascii="Times New Roman" w:hAnsi="Times New Roman" w:cs="Times New Roman"/>
          <w:b/>
          <w:sz w:val="24"/>
          <w:szCs w:val="24"/>
          <w:lang w:eastAsia="ru-RU"/>
        </w:rPr>
        <w:t>Вариант 2</w:t>
      </w:r>
    </w:p>
    <w:p w14:paraId="31A2A0DD" w14:textId="77777777" w:rsidR="00941FA2" w:rsidRPr="00085883" w:rsidRDefault="00941FA2" w:rsidP="00941FA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085883">
        <w:rPr>
          <w:rFonts w:ascii="Times New Roman" w:hAnsi="Times New Roman" w:cs="Times New Roman"/>
          <w:sz w:val="24"/>
          <w:szCs w:val="24"/>
          <w:lang w:eastAsia="ru-RU"/>
        </w:rPr>
        <w:t>Проект пуско-наладки компьютерной системы состоит из восьми работ. Непосредственно предшествующие работы и продолжительность выполнения работ показаны ниже.</w:t>
      </w:r>
    </w:p>
    <w:tbl>
      <w:tblPr>
        <w:tblW w:w="788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65"/>
        <w:gridCol w:w="4571"/>
        <w:gridCol w:w="2350"/>
      </w:tblGrid>
      <w:tr w:rsidR="00941FA2" w:rsidRPr="00085883" w14:paraId="22025238" w14:textId="77777777" w:rsidTr="00793078">
        <w:trPr>
          <w:jc w:val="center"/>
        </w:trPr>
        <w:tc>
          <w:tcPr>
            <w:tcW w:w="965" w:type="dxa"/>
          </w:tcPr>
          <w:p w14:paraId="47021D4B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Работа</w:t>
            </w:r>
          </w:p>
        </w:tc>
        <w:tc>
          <w:tcPr>
            <w:tcW w:w="4571" w:type="dxa"/>
          </w:tcPr>
          <w:p w14:paraId="372AAC60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Непосредственно предшествующая работа</w:t>
            </w:r>
          </w:p>
        </w:tc>
        <w:tc>
          <w:tcPr>
            <w:tcW w:w="2350" w:type="dxa"/>
          </w:tcPr>
          <w:p w14:paraId="7B23A874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Время выполнения</w:t>
            </w:r>
          </w:p>
        </w:tc>
      </w:tr>
      <w:tr w:rsidR="00941FA2" w:rsidRPr="00085883" w14:paraId="4113F3EE" w14:textId="77777777" w:rsidTr="00793078">
        <w:trPr>
          <w:jc w:val="center"/>
        </w:trPr>
        <w:tc>
          <w:tcPr>
            <w:tcW w:w="965" w:type="dxa"/>
          </w:tcPr>
          <w:p w14:paraId="4E18ED5C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A</w:t>
            </w:r>
          </w:p>
        </w:tc>
        <w:tc>
          <w:tcPr>
            <w:tcW w:w="4571" w:type="dxa"/>
          </w:tcPr>
          <w:p w14:paraId="2D56B30C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2350" w:type="dxa"/>
          </w:tcPr>
          <w:p w14:paraId="721F97EB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3</w:t>
            </w:r>
          </w:p>
        </w:tc>
      </w:tr>
      <w:tr w:rsidR="00941FA2" w:rsidRPr="00085883" w14:paraId="28B12833" w14:textId="77777777" w:rsidTr="00793078">
        <w:trPr>
          <w:jc w:val="center"/>
        </w:trPr>
        <w:tc>
          <w:tcPr>
            <w:tcW w:w="965" w:type="dxa"/>
          </w:tcPr>
          <w:p w14:paraId="3581B81F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B</w:t>
            </w:r>
          </w:p>
        </w:tc>
        <w:tc>
          <w:tcPr>
            <w:tcW w:w="4571" w:type="dxa"/>
          </w:tcPr>
          <w:p w14:paraId="4C813BC0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2350" w:type="dxa"/>
          </w:tcPr>
          <w:p w14:paraId="14DE2153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6</w:t>
            </w:r>
          </w:p>
        </w:tc>
      </w:tr>
      <w:tr w:rsidR="00941FA2" w:rsidRPr="00085883" w14:paraId="3725B169" w14:textId="77777777" w:rsidTr="00793078">
        <w:trPr>
          <w:jc w:val="center"/>
        </w:trPr>
        <w:tc>
          <w:tcPr>
            <w:tcW w:w="965" w:type="dxa"/>
          </w:tcPr>
          <w:p w14:paraId="2F5FE519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C</w:t>
            </w:r>
          </w:p>
        </w:tc>
        <w:tc>
          <w:tcPr>
            <w:tcW w:w="4571" w:type="dxa"/>
          </w:tcPr>
          <w:p w14:paraId="0CE4CF3F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A</w:t>
            </w:r>
          </w:p>
        </w:tc>
        <w:tc>
          <w:tcPr>
            <w:tcW w:w="2350" w:type="dxa"/>
          </w:tcPr>
          <w:p w14:paraId="40EF4B39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2 </w:t>
            </w:r>
          </w:p>
        </w:tc>
      </w:tr>
      <w:tr w:rsidR="00941FA2" w:rsidRPr="00085883" w14:paraId="6C97CB42" w14:textId="77777777" w:rsidTr="00793078">
        <w:trPr>
          <w:jc w:val="center"/>
        </w:trPr>
        <w:tc>
          <w:tcPr>
            <w:tcW w:w="965" w:type="dxa"/>
          </w:tcPr>
          <w:p w14:paraId="3C13CB9B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D</w:t>
            </w:r>
          </w:p>
        </w:tc>
        <w:tc>
          <w:tcPr>
            <w:tcW w:w="4571" w:type="dxa"/>
          </w:tcPr>
          <w:p w14:paraId="5E76D791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B, C</w:t>
            </w:r>
          </w:p>
        </w:tc>
        <w:tc>
          <w:tcPr>
            <w:tcW w:w="2350" w:type="dxa"/>
          </w:tcPr>
          <w:p w14:paraId="1038C2D9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5</w:t>
            </w:r>
          </w:p>
        </w:tc>
      </w:tr>
      <w:tr w:rsidR="00941FA2" w:rsidRPr="00085883" w14:paraId="37C939F6" w14:textId="77777777" w:rsidTr="00793078">
        <w:trPr>
          <w:jc w:val="center"/>
        </w:trPr>
        <w:tc>
          <w:tcPr>
            <w:tcW w:w="965" w:type="dxa"/>
          </w:tcPr>
          <w:p w14:paraId="165D874F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E</w:t>
            </w:r>
          </w:p>
        </w:tc>
        <w:tc>
          <w:tcPr>
            <w:tcW w:w="4571" w:type="dxa"/>
          </w:tcPr>
          <w:p w14:paraId="1D1C9D92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D</w:t>
            </w:r>
          </w:p>
        </w:tc>
        <w:tc>
          <w:tcPr>
            <w:tcW w:w="2350" w:type="dxa"/>
          </w:tcPr>
          <w:p w14:paraId="6DD5A288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4</w:t>
            </w:r>
          </w:p>
        </w:tc>
      </w:tr>
      <w:tr w:rsidR="00941FA2" w:rsidRPr="00085883" w14:paraId="75938B24" w14:textId="77777777" w:rsidTr="00793078">
        <w:trPr>
          <w:jc w:val="center"/>
        </w:trPr>
        <w:tc>
          <w:tcPr>
            <w:tcW w:w="965" w:type="dxa"/>
          </w:tcPr>
          <w:p w14:paraId="3DC16444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F</w:t>
            </w:r>
          </w:p>
        </w:tc>
        <w:tc>
          <w:tcPr>
            <w:tcW w:w="4571" w:type="dxa"/>
          </w:tcPr>
          <w:p w14:paraId="3F304CA2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E</w:t>
            </w:r>
          </w:p>
        </w:tc>
        <w:tc>
          <w:tcPr>
            <w:tcW w:w="2350" w:type="dxa"/>
          </w:tcPr>
          <w:p w14:paraId="3AF8CB14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3</w:t>
            </w:r>
          </w:p>
        </w:tc>
      </w:tr>
      <w:tr w:rsidR="00941FA2" w:rsidRPr="00085883" w14:paraId="0C7B38CC" w14:textId="77777777" w:rsidTr="00793078">
        <w:trPr>
          <w:jc w:val="center"/>
        </w:trPr>
        <w:tc>
          <w:tcPr>
            <w:tcW w:w="965" w:type="dxa"/>
          </w:tcPr>
          <w:p w14:paraId="384DCBDB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G</w:t>
            </w:r>
          </w:p>
        </w:tc>
        <w:tc>
          <w:tcPr>
            <w:tcW w:w="4571" w:type="dxa"/>
          </w:tcPr>
          <w:p w14:paraId="1B925A11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B, C</w:t>
            </w:r>
          </w:p>
        </w:tc>
        <w:tc>
          <w:tcPr>
            <w:tcW w:w="2350" w:type="dxa"/>
          </w:tcPr>
          <w:p w14:paraId="5895F8EB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9 </w:t>
            </w:r>
          </w:p>
        </w:tc>
      </w:tr>
      <w:tr w:rsidR="00941FA2" w:rsidRPr="00085883" w14:paraId="12E78A7C" w14:textId="77777777" w:rsidTr="00793078">
        <w:trPr>
          <w:jc w:val="center"/>
        </w:trPr>
        <w:tc>
          <w:tcPr>
            <w:tcW w:w="965" w:type="dxa"/>
          </w:tcPr>
          <w:p w14:paraId="6E3EB363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H</w:t>
            </w:r>
          </w:p>
        </w:tc>
        <w:tc>
          <w:tcPr>
            <w:tcW w:w="4571" w:type="dxa"/>
          </w:tcPr>
          <w:p w14:paraId="7674CF87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F, G</w:t>
            </w:r>
          </w:p>
        </w:tc>
        <w:tc>
          <w:tcPr>
            <w:tcW w:w="2350" w:type="dxa"/>
          </w:tcPr>
          <w:p w14:paraId="7A4A63E7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</w:tr>
    </w:tbl>
    <w:p w14:paraId="57B86A5F" w14:textId="77777777" w:rsidR="00941FA2" w:rsidRPr="00085883" w:rsidRDefault="00941FA2" w:rsidP="00941FA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sz w:val="24"/>
          <w:szCs w:val="24"/>
          <w:lang w:eastAsia="ru-RU"/>
        </w:rPr>
        <w:br w:type="page"/>
      </w:r>
      <w:r>
        <w:rPr>
          <w:rFonts w:ascii="Times New Roman" w:hAnsi="Times New Roman" w:cs="Times New Roman"/>
          <w:b/>
          <w:sz w:val="24"/>
          <w:szCs w:val="24"/>
          <w:lang w:eastAsia="ru-RU"/>
        </w:rPr>
        <w:lastRenderedPageBreak/>
        <w:t>Вариант</w:t>
      </w:r>
      <w:r w:rsidRPr="00085883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 3</w:t>
      </w:r>
    </w:p>
    <w:p w14:paraId="58D5A89C" w14:textId="77777777" w:rsidR="00941FA2" w:rsidRPr="00085883" w:rsidRDefault="00941FA2" w:rsidP="00941FA2">
      <w:pPr>
        <w:spacing w:after="0"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085883">
        <w:rPr>
          <w:rFonts w:ascii="Times New Roman" w:hAnsi="Times New Roman" w:cs="Times New Roman"/>
          <w:sz w:val="24"/>
          <w:szCs w:val="24"/>
          <w:lang w:eastAsia="ru-RU"/>
        </w:rPr>
        <w:t>Рассмотрите следующую сеть проекта (продолжительность работ показана в неделях):</w:t>
      </w:r>
    </w:p>
    <w:tbl>
      <w:tblPr>
        <w:tblW w:w="82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62"/>
        <w:gridCol w:w="4882"/>
        <w:gridCol w:w="2282"/>
      </w:tblGrid>
      <w:tr w:rsidR="00941FA2" w:rsidRPr="00085883" w14:paraId="5D98753F" w14:textId="77777777" w:rsidTr="00793078">
        <w:trPr>
          <w:jc w:val="center"/>
        </w:trPr>
        <w:tc>
          <w:tcPr>
            <w:tcW w:w="1062" w:type="dxa"/>
          </w:tcPr>
          <w:p w14:paraId="17B24A4E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085883"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  <w:t>Работа</w:t>
            </w:r>
          </w:p>
        </w:tc>
        <w:tc>
          <w:tcPr>
            <w:tcW w:w="4882" w:type="dxa"/>
          </w:tcPr>
          <w:p w14:paraId="2DD95FD0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085883"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  <w:t>Непосредственно предшествующая работа</w:t>
            </w:r>
          </w:p>
        </w:tc>
        <w:tc>
          <w:tcPr>
            <w:tcW w:w="2282" w:type="dxa"/>
          </w:tcPr>
          <w:p w14:paraId="073D815D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085883"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  <w:t>Время выполнения</w:t>
            </w:r>
          </w:p>
        </w:tc>
      </w:tr>
      <w:tr w:rsidR="00941FA2" w:rsidRPr="00085883" w14:paraId="08F44F29" w14:textId="77777777" w:rsidTr="00793078">
        <w:trPr>
          <w:jc w:val="center"/>
        </w:trPr>
        <w:tc>
          <w:tcPr>
            <w:tcW w:w="1062" w:type="dxa"/>
          </w:tcPr>
          <w:p w14:paraId="3CD6CF06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A</w:t>
            </w:r>
          </w:p>
        </w:tc>
        <w:tc>
          <w:tcPr>
            <w:tcW w:w="4882" w:type="dxa"/>
          </w:tcPr>
          <w:p w14:paraId="17D0EA8E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2282" w:type="dxa"/>
          </w:tcPr>
          <w:p w14:paraId="44C3071A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5</w:t>
            </w:r>
          </w:p>
        </w:tc>
      </w:tr>
      <w:tr w:rsidR="00941FA2" w:rsidRPr="00085883" w14:paraId="2E1F0248" w14:textId="77777777" w:rsidTr="00793078">
        <w:trPr>
          <w:jc w:val="center"/>
        </w:trPr>
        <w:tc>
          <w:tcPr>
            <w:tcW w:w="1062" w:type="dxa"/>
          </w:tcPr>
          <w:p w14:paraId="1F8D7BCA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B</w:t>
            </w:r>
          </w:p>
        </w:tc>
        <w:tc>
          <w:tcPr>
            <w:tcW w:w="4882" w:type="dxa"/>
          </w:tcPr>
          <w:p w14:paraId="11D2A816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2282" w:type="dxa"/>
          </w:tcPr>
          <w:p w14:paraId="59871434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3</w:t>
            </w:r>
          </w:p>
        </w:tc>
      </w:tr>
      <w:tr w:rsidR="00941FA2" w:rsidRPr="00085883" w14:paraId="08582CF0" w14:textId="77777777" w:rsidTr="00793078">
        <w:trPr>
          <w:jc w:val="center"/>
        </w:trPr>
        <w:tc>
          <w:tcPr>
            <w:tcW w:w="1062" w:type="dxa"/>
          </w:tcPr>
          <w:p w14:paraId="76A75381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C</w:t>
            </w:r>
          </w:p>
        </w:tc>
        <w:tc>
          <w:tcPr>
            <w:tcW w:w="4882" w:type="dxa"/>
          </w:tcPr>
          <w:p w14:paraId="0C3B636B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A</w:t>
            </w:r>
          </w:p>
        </w:tc>
        <w:tc>
          <w:tcPr>
            <w:tcW w:w="2282" w:type="dxa"/>
          </w:tcPr>
          <w:p w14:paraId="5D61B48B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7 </w:t>
            </w:r>
          </w:p>
        </w:tc>
      </w:tr>
      <w:tr w:rsidR="00941FA2" w:rsidRPr="00085883" w14:paraId="166688E8" w14:textId="77777777" w:rsidTr="00793078">
        <w:trPr>
          <w:jc w:val="center"/>
        </w:trPr>
        <w:tc>
          <w:tcPr>
            <w:tcW w:w="1062" w:type="dxa"/>
          </w:tcPr>
          <w:p w14:paraId="39C0B101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D</w:t>
            </w:r>
          </w:p>
        </w:tc>
        <w:tc>
          <w:tcPr>
            <w:tcW w:w="4882" w:type="dxa"/>
          </w:tcPr>
          <w:p w14:paraId="30534795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A</w:t>
            </w:r>
          </w:p>
        </w:tc>
        <w:tc>
          <w:tcPr>
            <w:tcW w:w="2282" w:type="dxa"/>
          </w:tcPr>
          <w:p w14:paraId="05EDFF44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6</w:t>
            </w:r>
          </w:p>
        </w:tc>
      </w:tr>
      <w:tr w:rsidR="00941FA2" w:rsidRPr="00085883" w14:paraId="0F9F86BE" w14:textId="77777777" w:rsidTr="00793078">
        <w:trPr>
          <w:jc w:val="center"/>
        </w:trPr>
        <w:tc>
          <w:tcPr>
            <w:tcW w:w="1062" w:type="dxa"/>
          </w:tcPr>
          <w:p w14:paraId="769EDE68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E</w:t>
            </w:r>
          </w:p>
        </w:tc>
        <w:tc>
          <w:tcPr>
            <w:tcW w:w="4882" w:type="dxa"/>
          </w:tcPr>
          <w:p w14:paraId="47C7297A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B</w:t>
            </w:r>
          </w:p>
        </w:tc>
        <w:tc>
          <w:tcPr>
            <w:tcW w:w="2282" w:type="dxa"/>
          </w:tcPr>
          <w:p w14:paraId="3E8F042A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7</w:t>
            </w:r>
          </w:p>
        </w:tc>
      </w:tr>
      <w:tr w:rsidR="00941FA2" w:rsidRPr="00085883" w14:paraId="47EB3DB4" w14:textId="77777777" w:rsidTr="00793078">
        <w:trPr>
          <w:jc w:val="center"/>
        </w:trPr>
        <w:tc>
          <w:tcPr>
            <w:tcW w:w="1062" w:type="dxa"/>
          </w:tcPr>
          <w:p w14:paraId="7600E570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F</w:t>
            </w:r>
          </w:p>
        </w:tc>
        <w:tc>
          <w:tcPr>
            <w:tcW w:w="4882" w:type="dxa"/>
          </w:tcPr>
          <w:p w14:paraId="1B6EDF4B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D, E</w:t>
            </w:r>
          </w:p>
        </w:tc>
        <w:tc>
          <w:tcPr>
            <w:tcW w:w="2282" w:type="dxa"/>
          </w:tcPr>
          <w:p w14:paraId="0778FF6A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3 </w:t>
            </w:r>
          </w:p>
        </w:tc>
      </w:tr>
      <w:tr w:rsidR="00941FA2" w:rsidRPr="00085883" w14:paraId="5A6038AD" w14:textId="77777777" w:rsidTr="00793078">
        <w:trPr>
          <w:jc w:val="center"/>
        </w:trPr>
        <w:tc>
          <w:tcPr>
            <w:tcW w:w="1062" w:type="dxa"/>
          </w:tcPr>
          <w:p w14:paraId="26AB0513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G</w:t>
            </w:r>
          </w:p>
        </w:tc>
        <w:tc>
          <w:tcPr>
            <w:tcW w:w="4882" w:type="dxa"/>
          </w:tcPr>
          <w:p w14:paraId="09EE65D9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D, E</w:t>
            </w:r>
          </w:p>
        </w:tc>
        <w:tc>
          <w:tcPr>
            <w:tcW w:w="2282" w:type="dxa"/>
          </w:tcPr>
          <w:p w14:paraId="19C5F54D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10 </w:t>
            </w:r>
          </w:p>
        </w:tc>
      </w:tr>
      <w:tr w:rsidR="00941FA2" w:rsidRPr="00085883" w14:paraId="7386C82B" w14:textId="77777777" w:rsidTr="00793078">
        <w:trPr>
          <w:jc w:val="center"/>
        </w:trPr>
        <w:tc>
          <w:tcPr>
            <w:tcW w:w="1062" w:type="dxa"/>
          </w:tcPr>
          <w:p w14:paraId="386B3D68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H</w:t>
            </w:r>
          </w:p>
        </w:tc>
        <w:tc>
          <w:tcPr>
            <w:tcW w:w="4882" w:type="dxa"/>
          </w:tcPr>
          <w:p w14:paraId="051FA297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C, F</w:t>
            </w:r>
          </w:p>
        </w:tc>
        <w:tc>
          <w:tcPr>
            <w:tcW w:w="2282" w:type="dxa"/>
          </w:tcPr>
          <w:p w14:paraId="29AD2C3C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</w:tr>
    </w:tbl>
    <w:p w14:paraId="14BA19AD" w14:textId="77777777" w:rsidR="00941FA2" w:rsidRDefault="00941FA2" w:rsidP="00941FA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eastAsia="ru-RU"/>
        </w:rPr>
      </w:pPr>
    </w:p>
    <w:p w14:paraId="4277C5A8" w14:textId="77777777" w:rsidR="00941FA2" w:rsidRPr="00085883" w:rsidRDefault="00941FA2" w:rsidP="00941FA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sz w:val="24"/>
          <w:szCs w:val="24"/>
          <w:lang w:eastAsia="ru-RU"/>
        </w:rPr>
        <w:t>Вариант</w:t>
      </w:r>
      <w:r w:rsidRPr="00085883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 4</w:t>
      </w:r>
    </w:p>
    <w:p w14:paraId="07E6A6A3" w14:textId="482E1BA4" w:rsidR="00941FA2" w:rsidRPr="00085883" w:rsidRDefault="00941FA2" w:rsidP="00941FA2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085883">
        <w:rPr>
          <w:rFonts w:ascii="Times New Roman" w:hAnsi="Times New Roman" w:cs="Times New Roman"/>
          <w:sz w:val="24"/>
          <w:szCs w:val="24"/>
          <w:lang w:eastAsia="ru-RU"/>
        </w:rPr>
        <w:t>Учебное заведение разрабатывает новую программу повышения квалификации преподавателей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. </w:t>
      </w:r>
      <w:r w:rsidRPr="00085883">
        <w:rPr>
          <w:rFonts w:ascii="Times New Roman" w:hAnsi="Times New Roman" w:cs="Times New Roman"/>
          <w:sz w:val="24"/>
          <w:szCs w:val="24"/>
          <w:lang w:eastAsia="ru-RU"/>
        </w:rPr>
        <w:t xml:space="preserve"> Желательно, чтобы эту программу можно было реализовать в наиболее сжатые сроки. Существуют взаимосвязи между дисциплинами, которые необходимо отразить, составляя расписание занятий по программе. Дисциплины и их взаимосвязь указаны в следующей таблице.</w:t>
      </w:r>
    </w:p>
    <w:tbl>
      <w:tblPr>
        <w:tblW w:w="936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70"/>
        <w:gridCol w:w="5071"/>
        <w:gridCol w:w="2728"/>
      </w:tblGrid>
      <w:tr w:rsidR="00941FA2" w:rsidRPr="00085883" w14:paraId="47D6C073" w14:textId="77777777" w:rsidTr="00793078">
        <w:trPr>
          <w:jc w:val="center"/>
        </w:trPr>
        <w:tc>
          <w:tcPr>
            <w:tcW w:w="1570" w:type="dxa"/>
          </w:tcPr>
          <w:p w14:paraId="36935E35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Дисциплина</w:t>
            </w:r>
          </w:p>
        </w:tc>
        <w:tc>
          <w:tcPr>
            <w:tcW w:w="5071" w:type="dxa"/>
          </w:tcPr>
          <w:p w14:paraId="4E91EA6C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Непосредственно предшествующая дисциплина</w:t>
            </w:r>
          </w:p>
        </w:tc>
        <w:tc>
          <w:tcPr>
            <w:tcW w:w="2728" w:type="dxa"/>
          </w:tcPr>
          <w:p w14:paraId="4EDB22E6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Время изучения в днях</w:t>
            </w:r>
          </w:p>
        </w:tc>
      </w:tr>
      <w:tr w:rsidR="00941FA2" w:rsidRPr="00085883" w14:paraId="033845D9" w14:textId="77777777" w:rsidTr="00793078">
        <w:trPr>
          <w:jc w:val="center"/>
        </w:trPr>
        <w:tc>
          <w:tcPr>
            <w:tcW w:w="1570" w:type="dxa"/>
          </w:tcPr>
          <w:p w14:paraId="14A1CF07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A</w:t>
            </w:r>
          </w:p>
        </w:tc>
        <w:tc>
          <w:tcPr>
            <w:tcW w:w="5071" w:type="dxa"/>
          </w:tcPr>
          <w:p w14:paraId="1E8FEB74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2728" w:type="dxa"/>
          </w:tcPr>
          <w:p w14:paraId="1248858E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4</w:t>
            </w:r>
          </w:p>
        </w:tc>
      </w:tr>
      <w:tr w:rsidR="00941FA2" w:rsidRPr="00085883" w14:paraId="4F317C6E" w14:textId="77777777" w:rsidTr="00793078">
        <w:trPr>
          <w:jc w:val="center"/>
        </w:trPr>
        <w:tc>
          <w:tcPr>
            <w:tcW w:w="1570" w:type="dxa"/>
          </w:tcPr>
          <w:p w14:paraId="20DC3E38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B</w:t>
            </w:r>
          </w:p>
        </w:tc>
        <w:tc>
          <w:tcPr>
            <w:tcW w:w="5071" w:type="dxa"/>
          </w:tcPr>
          <w:p w14:paraId="3C4BC084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2728" w:type="dxa"/>
          </w:tcPr>
          <w:p w14:paraId="41254E16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6</w:t>
            </w:r>
          </w:p>
        </w:tc>
      </w:tr>
      <w:tr w:rsidR="00941FA2" w:rsidRPr="00085883" w14:paraId="42B3D58B" w14:textId="77777777" w:rsidTr="00793078">
        <w:trPr>
          <w:jc w:val="center"/>
        </w:trPr>
        <w:tc>
          <w:tcPr>
            <w:tcW w:w="1570" w:type="dxa"/>
          </w:tcPr>
          <w:p w14:paraId="387F6B04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C</w:t>
            </w:r>
          </w:p>
        </w:tc>
        <w:tc>
          <w:tcPr>
            <w:tcW w:w="5071" w:type="dxa"/>
          </w:tcPr>
          <w:p w14:paraId="0B39573E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A</w:t>
            </w:r>
          </w:p>
        </w:tc>
        <w:tc>
          <w:tcPr>
            <w:tcW w:w="2728" w:type="dxa"/>
          </w:tcPr>
          <w:p w14:paraId="31D49062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2 </w:t>
            </w:r>
          </w:p>
        </w:tc>
      </w:tr>
      <w:tr w:rsidR="00941FA2" w:rsidRPr="00085883" w14:paraId="17998BC4" w14:textId="77777777" w:rsidTr="00793078">
        <w:trPr>
          <w:jc w:val="center"/>
        </w:trPr>
        <w:tc>
          <w:tcPr>
            <w:tcW w:w="1570" w:type="dxa"/>
          </w:tcPr>
          <w:p w14:paraId="08141C74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D</w:t>
            </w:r>
          </w:p>
        </w:tc>
        <w:tc>
          <w:tcPr>
            <w:tcW w:w="5071" w:type="dxa"/>
          </w:tcPr>
          <w:p w14:paraId="06943149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A</w:t>
            </w:r>
          </w:p>
        </w:tc>
        <w:tc>
          <w:tcPr>
            <w:tcW w:w="2728" w:type="dxa"/>
          </w:tcPr>
          <w:p w14:paraId="7E337843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6</w:t>
            </w:r>
          </w:p>
        </w:tc>
      </w:tr>
      <w:tr w:rsidR="00941FA2" w:rsidRPr="00085883" w14:paraId="785A3EF2" w14:textId="77777777" w:rsidTr="00793078">
        <w:trPr>
          <w:jc w:val="center"/>
        </w:trPr>
        <w:tc>
          <w:tcPr>
            <w:tcW w:w="1570" w:type="dxa"/>
          </w:tcPr>
          <w:p w14:paraId="7893A78E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E</w:t>
            </w:r>
          </w:p>
        </w:tc>
        <w:tc>
          <w:tcPr>
            <w:tcW w:w="5071" w:type="dxa"/>
          </w:tcPr>
          <w:p w14:paraId="538FEC1E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C, B</w:t>
            </w:r>
          </w:p>
        </w:tc>
        <w:tc>
          <w:tcPr>
            <w:tcW w:w="2728" w:type="dxa"/>
          </w:tcPr>
          <w:p w14:paraId="53622CB7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3</w:t>
            </w:r>
          </w:p>
        </w:tc>
      </w:tr>
      <w:tr w:rsidR="00941FA2" w:rsidRPr="00085883" w14:paraId="19F3FFEE" w14:textId="77777777" w:rsidTr="00793078">
        <w:trPr>
          <w:jc w:val="center"/>
        </w:trPr>
        <w:tc>
          <w:tcPr>
            <w:tcW w:w="1570" w:type="dxa"/>
          </w:tcPr>
          <w:p w14:paraId="392DBB48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F</w:t>
            </w:r>
          </w:p>
        </w:tc>
        <w:tc>
          <w:tcPr>
            <w:tcW w:w="5071" w:type="dxa"/>
          </w:tcPr>
          <w:p w14:paraId="2A768C41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C, B</w:t>
            </w:r>
          </w:p>
        </w:tc>
        <w:tc>
          <w:tcPr>
            <w:tcW w:w="2728" w:type="dxa"/>
          </w:tcPr>
          <w:p w14:paraId="20EF5DF3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3 </w:t>
            </w:r>
          </w:p>
        </w:tc>
      </w:tr>
      <w:tr w:rsidR="00941FA2" w:rsidRPr="00085883" w14:paraId="7606053E" w14:textId="77777777" w:rsidTr="00793078">
        <w:trPr>
          <w:jc w:val="center"/>
        </w:trPr>
        <w:tc>
          <w:tcPr>
            <w:tcW w:w="1570" w:type="dxa"/>
          </w:tcPr>
          <w:p w14:paraId="40AE2055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G</w:t>
            </w:r>
          </w:p>
        </w:tc>
        <w:tc>
          <w:tcPr>
            <w:tcW w:w="5071" w:type="dxa"/>
          </w:tcPr>
          <w:p w14:paraId="731B32AB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D, E</w:t>
            </w:r>
          </w:p>
        </w:tc>
        <w:tc>
          <w:tcPr>
            <w:tcW w:w="2728" w:type="dxa"/>
          </w:tcPr>
          <w:p w14:paraId="7573C97F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</w:tbl>
    <w:p w14:paraId="60042251" w14:textId="77777777" w:rsidR="00941FA2" w:rsidRDefault="00941FA2" w:rsidP="00941FA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eastAsia="ru-RU"/>
        </w:rPr>
      </w:pPr>
    </w:p>
    <w:p w14:paraId="19A574F0" w14:textId="77777777" w:rsidR="00941FA2" w:rsidRPr="00085883" w:rsidRDefault="00941FA2" w:rsidP="00941FA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sz w:val="24"/>
          <w:szCs w:val="24"/>
          <w:lang w:eastAsia="ru-RU"/>
        </w:rPr>
        <w:t>Вариант</w:t>
      </w:r>
      <w:r w:rsidRPr="00085883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 5</w:t>
      </w:r>
    </w:p>
    <w:p w14:paraId="7B83EA29" w14:textId="77777777" w:rsidR="00941FA2" w:rsidRPr="00085883" w:rsidRDefault="00941FA2" w:rsidP="00941FA2">
      <w:pPr>
        <w:spacing w:after="0" w:line="36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085883">
        <w:rPr>
          <w:rFonts w:ascii="Times New Roman" w:hAnsi="Times New Roman" w:cs="Times New Roman"/>
          <w:sz w:val="24"/>
          <w:szCs w:val="24"/>
          <w:lang w:eastAsia="ru-RU"/>
        </w:rPr>
        <w:t>В таблице показаны этапы покупки нового автомобиля.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05"/>
        <w:gridCol w:w="2131"/>
        <w:gridCol w:w="2009"/>
      </w:tblGrid>
      <w:tr w:rsidR="00941FA2" w:rsidRPr="00085883" w14:paraId="083197CD" w14:textId="77777777" w:rsidTr="00793078">
        <w:trPr>
          <w:tblHeader/>
          <w:jc w:val="center"/>
        </w:trPr>
        <w:tc>
          <w:tcPr>
            <w:tcW w:w="5225" w:type="dxa"/>
            <w:vAlign w:val="center"/>
          </w:tcPr>
          <w:p w14:paraId="0EBB11F8" w14:textId="77777777" w:rsidR="00941FA2" w:rsidRPr="00085883" w:rsidRDefault="00941FA2" w:rsidP="0079307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Работа</w:t>
            </w:r>
          </w:p>
        </w:tc>
        <w:tc>
          <w:tcPr>
            <w:tcW w:w="2131" w:type="dxa"/>
            <w:vAlign w:val="center"/>
          </w:tcPr>
          <w:p w14:paraId="39AD204D" w14:textId="77777777" w:rsidR="00941FA2" w:rsidRPr="00085883" w:rsidRDefault="00941FA2" w:rsidP="0079307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Предшествующая работа</w:t>
            </w:r>
          </w:p>
        </w:tc>
        <w:tc>
          <w:tcPr>
            <w:tcW w:w="2011" w:type="dxa"/>
            <w:vAlign w:val="center"/>
          </w:tcPr>
          <w:p w14:paraId="41BCEF35" w14:textId="77777777" w:rsidR="00941FA2" w:rsidRPr="00085883" w:rsidRDefault="00941FA2" w:rsidP="0079307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Длительность (дни)</w:t>
            </w:r>
          </w:p>
        </w:tc>
      </w:tr>
      <w:tr w:rsidR="00941FA2" w:rsidRPr="00085883" w14:paraId="29AE3D2B" w14:textId="77777777" w:rsidTr="00793078">
        <w:trPr>
          <w:jc w:val="center"/>
        </w:trPr>
        <w:tc>
          <w:tcPr>
            <w:tcW w:w="5225" w:type="dxa"/>
          </w:tcPr>
          <w:p w14:paraId="71995B40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А: Принятие окончательного решения о покупке автомобиля </w:t>
            </w:r>
          </w:p>
        </w:tc>
        <w:tc>
          <w:tcPr>
            <w:tcW w:w="2131" w:type="dxa"/>
          </w:tcPr>
          <w:p w14:paraId="234EA6E7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011" w:type="dxa"/>
          </w:tcPr>
          <w:p w14:paraId="1B65C11D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3</w:t>
            </w:r>
          </w:p>
        </w:tc>
      </w:tr>
      <w:tr w:rsidR="00941FA2" w:rsidRPr="00085883" w14:paraId="1AE64D69" w14:textId="77777777" w:rsidTr="00793078">
        <w:trPr>
          <w:jc w:val="center"/>
        </w:trPr>
        <w:tc>
          <w:tcPr>
            <w:tcW w:w="5225" w:type="dxa"/>
          </w:tcPr>
          <w:p w14:paraId="1C6D66FA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В: Поиск потенциального покупателя имеющегося автомобиля</w:t>
            </w:r>
          </w:p>
        </w:tc>
        <w:tc>
          <w:tcPr>
            <w:tcW w:w="2131" w:type="dxa"/>
          </w:tcPr>
          <w:p w14:paraId="2C143BD2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A</w:t>
            </w:r>
          </w:p>
        </w:tc>
        <w:tc>
          <w:tcPr>
            <w:tcW w:w="2011" w:type="dxa"/>
          </w:tcPr>
          <w:p w14:paraId="1F47A735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14</w:t>
            </w:r>
          </w:p>
        </w:tc>
      </w:tr>
      <w:tr w:rsidR="00941FA2" w:rsidRPr="00085883" w14:paraId="4FD58EED" w14:textId="77777777" w:rsidTr="00793078">
        <w:trPr>
          <w:jc w:val="center"/>
        </w:trPr>
        <w:tc>
          <w:tcPr>
            <w:tcW w:w="5225" w:type="dxa"/>
          </w:tcPr>
          <w:p w14:paraId="10346E9E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С: Составление списка желаемых моделей машин </w:t>
            </w:r>
          </w:p>
        </w:tc>
        <w:tc>
          <w:tcPr>
            <w:tcW w:w="2131" w:type="dxa"/>
          </w:tcPr>
          <w:p w14:paraId="46846316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A</w:t>
            </w:r>
          </w:p>
        </w:tc>
        <w:tc>
          <w:tcPr>
            <w:tcW w:w="2011" w:type="dxa"/>
          </w:tcPr>
          <w:p w14:paraId="5FDA2BF7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</w:p>
        </w:tc>
      </w:tr>
      <w:tr w:rsidR="00941FA2" w:rsidRPr="00085883" w14:paraId="15EBDD60" w14:textId="77777777" w:rsidTr="00793078">
        <w:trPr>
          <w:jc w:val="center"/>
        </w:trPr>
        <w:tc>
          <w:tcPr>
            <w:tcW w:w="5225" w:type="dxa"/>
          </w:tcPr>
          <w:p w14:paraId="4ED8FF07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D</w:t>
            </w:r>
            <w:r w:rsidRPr="0008588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: Исследование желаемых моделей</w:t>
            </w:r>
          </w:p>
        </w:tc>
        <w:tc>
          <w:tcPr>
            <w:tcW w:w="2131" w:type="dxa"/>
          </w:tcPr>
          <w:p w14:paraId="75BC7CB7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C</w:t>
            </w:r>
          </w:p>
        </w:tc>
        <w:tc>
          <w:tcPr>
            <w:tcW w:w="2011" w:type="dxa"/>
          </w:tcPr>
          <w:p w14:paraId="5B097C21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3</w:t>
            </w:r>
          </w:p>
        </w:tc>
      </w:tr>
      <w:tr w:rsidR="00941FA2" w:rsidRPr="00085883" w14:paraId="18B41016" w14:textId="77777777" w:rsidTr="00793078">
        <w:trPr>
          <w:jc w:val="center"/>
        </w:trPr>
        <w:tc>
          <w:tcPr>
            <w:tcW w:w="5225" w:type="dxa"/>
          </w:tcPr>
          <w:p w14:paraId="1498681F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Е: Консультации у автомехаников </w:t>
            </w:r>
          </w:p>
        </w:tc>
        <w:tc>
          <w:tcPr>
            <w:tcW w:w="2131" w:type="dxa"/>
          </w:tcPr>
          <w:p w14:paraId="35DF223D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C</w:t>
            </w:r>
          </w:p>
        </w:tc>
        <w:tc>
          <w:tcPr>
            <w:tcW w:w="2011" w:type="dxa"/>
          </w:tcPr>
          <w:p w14:paraId="4C3141BF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</w:p>
        </w:tc>
      </w:tr>
      <w:tr w:rsidR="00941FA2" w:rsidRPr="00085883" w14:paraId="7506CDCA" w14:textId="77777777" w:rsidTr="00793078">
        <w:trPr>
          <w:jc w:val="center"/>
        </w:trPr>
        <w:tc>
          <w:tcPr>
            <w:tcW w:w="5225" w:type="dxa"/>
          </w:tcPr>
          <w:p w14:paraId="4ED9CB59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F</w:t>
            </w:r>
            <w:r w:rsidRPr="0008588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: Сбор рекламных материалов продавцов автомобилей</w:t>
            </w:r>
          </w:p>
        </w:tc>
        <w:tc>
          <w:tcPr>
            <w:tcW w:w="2131" w:type="dxa"/>
          </w:tcPr>
          <w:p w14:paraId="145AE762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C</w:t>
            </w:r>
          </w:p>
        </w:tc>
        <w:tc>
          <w:tcPr>
            <w:tcW w:w="2011" w:type="dxa"/>
          </w:tcPr>
          <w:p w14:paraId="7E6B4A1A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2</w:t>
            </w:r>
          </w:p>
        </w:tc>
      </w:tr>
      <w:tr w:rsidR="00941FA2" w:rsidRPr="00085883" w14:paraId="4E08CD92" w14:textId="77777777" w:rsidTr="00793078">
        <w:trPr>
          <w:jc w:val="center"/>
        </w:trPr>
        <w:tc>
          <w:tcPr>
            <w:tcW w:w="5225" w:type="dxa"/>
          </w:tcPr>
          <w:p w14:paraId="2111B273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G</w:t>
            </w:r>
            <w:r w:rsidRPr="0008588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: Обобщение полученной информации</w:t>
            </w:r>
          </w:p>
        </w:tc>
        <w:tc>
          <w:tcPr>
            <w:tcW w:w="2131" w:type="dxa"/>
          </w:tcPr>
          <w:p w14:paraId="3EF7A731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D,</w:t>
            </w:r>
            <w:r w:rsidRPr="0008588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08588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E,</w:t>
            </w:r>
            <w:r w:rsidRPr="0008588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08588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F</w:t>
            </w:r>
          </w:p>
        </w:tc>
        <w:tc>
          <w:tcPr>
            <w:tcW w:w="2011" w:type="dxa"/>
          </w:tcPr>
          <w:p w14:paraId="3DD5CC3B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</w:p>
        </w:tc>
      </w:tr>
      <w:tr w:rsidR="00941FA2" w:rsidRPr="00085883" w14:paraId="565E6C52" w14:textId="77777777" w:rsidTr="00793078">
        <w:trPr>
          <w:jc w:val="center"/>
        </w:trPr>
        <w:tc>
          <w:tcPr>
            <w:tcW w:w="5225" w:type="dxa"/>
          </w:tcPr>
          <w:p w14:paraId="42C34796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Н: Выбор трех наиболее подходящих моделей</w:t>
            </w:r>
          </w:p>
        </w:tc>
        <w:tc>
          <w:tcPr>
            <w:tcW w:w="2131" w:type="dxa"/>
          </w:tcPr>
          <w:p w14:paraId="589E0E65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G</w:t>
            </w:r>
          </w:p>
        </w:tc>
        <w:tc>
          <w:tcPr>
            <w:tcW w:w="2011" w:type="dxa"/>
          </w:tcPr>
          <w:p w14:paraId="429B2EC7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</w:p>
        </w:tc>
      </w:tr>
      <w:tr w:rsidR="00941FA2" w:rsidRPr="00085883" w14:paraId="27936483" w14:textId="77777777" w:rsidTr="00793078">
        <w:trPr>
          <w:jc w:val="center"/>
        </w:trPr>
        <w:tc>
          <w:tcPr>
            <w:tcW w:w="5225" w:type="dxa"/>
          </w:tcPr>
          <w:p w14:paraId="7F6E726E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I</w:t>
            </w:r>
            <w:r w:rsidRPr="0008588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: Знакомство "в натуре" с выбранными моделями</w:t>
            </w:r>
          </w:p>
        </w:tc>
        <w:tc>
          <w:tcPr>
            <w:tcW w:w="2131" w:type="dxa"/>
          </w:tcPr>
          <w:p w14:paraId="4B28F4B3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H</w:t>
            </w:r>
          </w:p>
        </w:tc>
        <w:tc>
          <w:tcPr>
            <w:tcW w:w="2011" w:type="dxa"/>
          </w:tcPr>
          <w:p w14:paraId="7D4051E9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3</w:t>
            </w:r>
          </w:p>
        </w:tc>
      </w:tr>
      <w:tr w:rsidR="00941FA2" w:rsidRPr="00085883" w14:paraId="57C58338" w14:textId="77777777" w:rsidTr="00793078">
        <w:trPr>
          <w:jc w:val="center"/>
        </w:trPr>
        <w:tc>
          <w:tcPr>
            <w:tcW w:w="5225" w:type="dxa"/>
          </w:tcPr>
          <w:p w14:paraId="5C83BBA5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J</w:t>
            </w:r>
            <w:r w:rsidRPr="0008588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: Сбор финансовой информации</w:t>
            </w:r>
          </w:p>
        </w:tc>
        <w:tc>
          <w:tcPr>
            <w:tcW w:w="2131" w:type="dxa"/>
          </w:tcPr>
          <w:p w14:paraId="44C2A2C6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H</w:t>
            </w:r>
          </w:p>
        </w:tc>
        <w:tc>
          <w:tcPr>
            <w:tcW w:w="2011" w:type="dxa"/>
          </w:tcPr>
          <w:p w14:paraId="79EB6D1A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2</w:t>
            </w:r>
          </w:p>
        </w:tc>
      </w:tr>
      <w:tr w:rsidR="00941FA2" w:rsidRPr="00085883" w14:paraId="0A98CFBC" w14:textId="77777777" w:rsidTr="00793078">
        <w:trPr>
          <w:jc w:val="center"/>
        </w:trPr>
        <w:tc>
          <w:tcPr>
            <w:tcW w:w="5225" w:type="dxa"/>
          </w:tcPr>
          <w:p w14:paraId="4F47D016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К: Выбор одного автомобиля</w:t>
            </w:r>
          </w:p>
        </w:tc>
        <w:tc>
          <w:tcPr>
            <w:tcW w:w="2131" w:type="dxa"/>
          </w:tcPr>
          <w:p w14:paraId="1106C68B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I, J</w:t>
            </w:r>
          </w:p>
        </w:tc>
        <w:tc>
          <w:tcPr>
            <w:tcW w:w="2011" w:type="dxa"/>
          </w:tcPr>
          <w:p w14:paraId="4BFB8136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2</w:t>
            </w:r>
          </w:p>
        </w:tc>
      </w:tr>
      <w:tr w:rsidR="00941FA2" w:rsidRPr="00085883" w14:paraId="33F43C7E" w14:textId="77777777" w:rsidTr="00793078">
        <w:trPr>
          <w:jc w:val="center"/>
        </w:trPr>
        <w:tc>
          <w:tcPr>
            <w:tcW w:w="5225" w:type="dxa"/>
          </w:tcPr>
          <w:p w14:paraId="23660DFB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lastRenderedPageBreak/>
              <w:t>L</w:t>
            </w:r>
            <w:r w:rsidRPr="0008588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: Выбор продавца автомобиля</w:t>
            </w:r>
          </w:p>
        </w:tc>
        <w:tc>
          <w:tcPr>
            <w:tcW w:w="2131" w:type="dxa"/>
          </w:tcPr>
          <w:p w14:paraId="1D330FE1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K</w:t>
            </w:r>
          </w:p>
        </w:tc>
        <w:tc>
          <w:tcPr>
            <w:tcW w:w="2011" w:type="dxa"/>
          </w:tcPr>
          <w:p w14:paraId="4AF4FF55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2</w:t>
            </w:r>
          </w:p>
        </w:tc>
      </w:tr>
      <w:tr w:rsidR="00941FA2" w:rsidRPr="00085883" w14:paraId="162F9693" w14:textId="77777777" w:rsidTr="00793078">
        <w:trPr>
          <w:jc w:val="center"/>
        </w:trPr>
        <w:tc>
          <w:tcPr>
            <w:tcW w:w="5225" w:type="dxa"/>
          </w:tcPr>
          <w:p w14:paraId="3BC174BB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М: Выбор автомобиля желаемого цвета</w:t>
            </w:r>
          </w:p>
        </w:tc>
        <w:tc>
          <w:tcPr>
            <w:tcW w:w="2131" w:type="dxa"/>
          </w:tcPr>
          <w:p w14:paraId="07A8044D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L</w:t>
            </w:r>
          </w:p>
        </w:tc>
        <w:tc>
          <w:tcPr>
            <w:tcW w:w="2011" w:type="dxa"/>
          </w:tcPr>
          <w:p w14:paraId="53B9B3B2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4</w:t>
            </w:r>
          </w:p>
        </w:tc>
      </w:tr>
      <w:tr w:rsidR="00941FA2" w:rsidRPr="00085883" w14:paraId="09BB87AB" w14:textId="77777777" w:rsidTr="00793078">
        <w:trPr>
          <w:jc w:val="center"/>
        </w:trPr>
        <w:tc>
          <w:tcPr>
            <w:tcW w:w="5225" w:type="dxa"/>
          </w:tcPr>
          <w:p w14:paraId="3AB02FE3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N</w:t>
            </w:r>
            <w:r w:rsidRPr="0008588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: Повторная дорожная проверка выбранной модели</w:t>
            </w:r>
          </w:p>
        </w:tc>
        <w:tc>
          <w:tcPr>
            <w:tcW w:w="2131" w:type="dxa"/>
          </w:tcPr>
          <w:p w14:paraId="1429F0EF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L</w:t>
            </w:r>
          </w:p>
        </w:tc>
        <w:tc>
          <w:tcPr>
            <w:tcW w:w="2011" w:type="dxa"/>
          </w:tcPr>
          <w:p w14:paraId="280CAFA8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</w:p>
        </w:tc>
      </w:tr>
      <w:tr w:rsidR="00941FA2" w:rsidRPr="00085883" w14:paraId="561EF7E8" w14:textId="77777777" w:rsidTr="00793078">
        <w:trPr>
          <w:jc w:val="center"/>
        </w:trPr>
        <w:tc>
          <w:tcPr>
            <w:tcW w:w="5225" w:type="dxa"/>
          </w:tcPr>
          <w:p w14:paraId="7A50511B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О: Покупка нового автомобиля</w:t>
            </w:r>
          </w:p>
        </w:tc>
        <w:tc>
          <w:tcPr>
            <w:tcW w:w="2131" w:type="dxa"/>
          </w:tcPr>
          <w:p w14:paraId="76447C88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B,</w:t>
            </w:r>
            <w:r w:rsidRPr="0008588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08588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M,</w:t>
            </w:r>
            <w:r w:rsidRPr="0008588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08588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N</w:t>
            </w:r>
          </w:p>
        </w:tc>
        <w:tc>
          <w:tcPr>
            <w:tcW w:w="2011" w:type="dxa"/>
          </w:tcPr>
          <w:p w14:paraId="3C6A53D5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3</w:t>
            </w:r>
          </w:p>
        </w:tc>
      </w:tr>
    </w:tbl>
    <w:p w14:paraId="7D195DD6" w14:textId="77777777" w:rsidR="00941FA2" w:rsidRDefault="00941FA2" w:rsidP="00941FA2">
      <w:pPr>
        <w:spacing w:after="0" w:line="360" w:lineRule="auto"/>
        <w:ind w:firstLine="708"/>
        <w:jc w:val="center"/>
        <w:rPr>
          <w:rFonts w:ascii="Times New Roman" w:hAnsi="Times New Roman" w:cs="Times New Roman"/>
          <w:b/>
          <w:sz w:val="24"/>
          <w:szCs w:val="24"/>
          <w:lang w:eastAsia="ru-RU"/>
        </w:rPr>
      </w:pPr>
    </w:p>
    <w:p w14:paraId="5131E3C9" w14:textId="77777777" w:rsidR="00941FA2" w:rsidRPr="00085883" w:rsidRDefault="00941FA2" w:rsidP="00941FA2">
      <w:pPr>
        <w:spacing w:after="0" w:line="360" w:lineRule="auto"/>
        <w:ind w:firstLine="708"/>
        <w:jc w:val="center"/>
        <w:rPr>
          <w:rFonts w:ascii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sz w:val="24"/>
          <w:szCs w:val="24"/>
          <w:lang w:eastAsia="ru-RU"/>
        </w:rPr>
        <w:t>Варианты</w:t>
      </w:r>
      <w:r w:rsidRPr="00085883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 6</w:t>
      </w:r>
    </w:p>
    <w:p w14:paraId="01FC7868" w14:textId="77777777" w:rsidR="00941FA2" w:rsidRDefault="00941FA2" w:rsidP="00941FA2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  <w:lang w:eastAsia="ru-RU"/>
        </w:rPr>
      </w:pPr>
      <w:r w:rsidRPr="00085883">
        <w:rPr>
          <w:rFonts w:ascii="Times New Roman" w:hAnsi="Times New Roman" w:cs="Times New Roman"/>
          <w:sz w:val="24"/>
          <w:szCs w:val="24"/>
          <w:lang w:eastAsia="ru-RU"/>
        </w:rPr>
        <w:t>Работы, которые необходимо выполнить при реализации проекта</w:t>
      </w:r>
      <w:r w:rsidRPr="00B11634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085883">
        <w:rPr>
          <w:rFonts w:ascii="Times New Roman" w:hAnsi="Times New Roman" w:cs="Times New Roman"/>
          <w:sz w:val="24"/>
          <w:szCs w:val="24"/>
          <w:lang w:eastAsia="ru-RU"/>
        </w:rPr>
        <w:t>переустройства рынка, их взаимосвязь и время выполнения каждой из работ указаны в следующей таблице.</w:t>
      </w:r>
    </w:p>
    <w:tbl>
      <w:tblPr>
        <w:tblW w:w="98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19"/>
        <w:gridCol w:w="4252"/>
        <w:gridCol w:w="2074"/>
        <w:gridCol w:w="2583"/>
      </w:tblGrid>
      <w:tr w:rsidR="00941FA2" w:rsidRPr="00085883" w14:paraId="75B7DB71" w14:textId="77777777" w:rsidTr="00793078">
        <w:trPr>
          <w:jc w:val="center"/>
        </w:trPr>
        <w:tc>
          <w:tcPr>
            <w:tcW w:w="919" w:type="dxa"/>
          </w:tcPr>
          <w:p w14:paraId="4DA3CDDA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Работа</w:t>
            </w:r>
          </w:p>
        </w:tc>
        <w:tc>
          <w:tcPr>
            <w:tcW w:w="4252" w:type="dxa"/>
          </w:tcPr>
          <w:p w14:paraId="201CF426" w14:textId="77777777" w:rsidR="00941FA2" w:rsidRPr="00085883" w:rsidRDefault="00941FA2" w:rsidP="00793078">
            <w:pPr>
              <w:spacing w:after="0" w:line="240" w:lineRule="auto"/>
              <w:ind w:firstLine="708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Содержание работы</w:t>
            </w:r>
          </w:p>
        </w:tc>
        <w:tc>
          <w:tcPr>
            <w:tcW w:w="2074" w:type="dxa"/>
          </w:tcPr>
          <w:p w14:paraId="11CF1905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Непосредственно предшествующая работа</w:t>
            </w:r>
          </w:p>
        </w:tc>
        <w:tc>
          <w:tcPr>
            <w:tcW w:w="2583" w:type="dxa"/>
          </w:tcPr>
          <w:p w14:paraId="50FF85AB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Время выполнения (недель)</w:t>
            </w:r>
          </w:p>
        </w:tc>
      </w:tr>
      <w:tr w:rsidR="00941FA2" w:rsidRPr="00085883" w14:paraId="7943624F" w14:textId="77777777" w:rsidTr="00793078">
        <w:trPr>
          <w:jc w:val="center"/>
        </w:trPr>
        <w:tc>
          <w:tcPr>
            <w:tcW w:w="919" w:type="dxa"/>
          </w:tcPr>
          <w:p w14:paraId="296A7497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4252" w:type="dxa"/>
          </w:tcPr>
          <w:p w14:paraId="7407861D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Подготовить архитектурный проект</w:t>
            </w:r>
          </w:p>
        </w:tc>
        <w:tc>
          <w:tcPr>
            <w:tcW w:w="2074" w:type="dxa"/>
          </w:tcPr>
          <w:p w14:paraId="5FB10EC1" w14:textId="77777777" w:rsidR="00941FA2" w:rsidRPr="00085883" w:rsidRDefault="00941FA2" w:rsidP="00793078">
            <w:pPr>
              <w:spacing w:after="0" w:line="240" w:lineRule="auto"/>
              <w:ind w:firstLine="708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583" w:type="dxa"/>
          </w:tcPr>
          <w:p w14:paraId="268FE4A5" w14:textId="77777777" w:rsidR="00941FA2" w:rsidRPr="00085883" w:rsidRDefault="00941FA2" w:rsidP="00793078">
            <w:pPr>
              <w:spacing w:after="0" w:line="240" w:lineRule="auto"/>
              <w:ind w:firstLine="708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941FA2" w:rsidRPr="00085883" w14:paraId="510D2531" w14:textId="77777777" w:rsidTr="00793078">
        <w:trPr>
          <w:jc w:val="center"/>
        </w:trPr>
        <w:tc>
          <w:tcPr>
            <w:tcW w:w="919" w:type="dxa"/>
          </w:tcPr>
          <w:p w14:paraId="291F5EC5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B</w:t>
            </w:r>
          </w:p>
        </w:tc>
        <w:tc>
          <w:tcPr>
            <w:tcW w:w="4252" w:type="dxa"/>
          </w:tcPr>
          <w:p w14:paraId="33837EF6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Определить будущих арендаторов</w:t>
            </w:r>
          </w:p>
        </w:tc>
        <w:tc>
          <w:tcPr>
            <w:tcW w:w="2074" w:type="dxa"/>
          </w:tcPr>
          <w:p w14:paraId="56AA8393" w14:textId="77777777" w:rsidR="00941FA2" w:rsidRPr="00085883" w:rsidRDefault="00941FA2" w:rsidP="00793078">
            <w:pPr>
              <w:spacing w:after="0" w:line="240" w:lineRule="auto"/>
              <w:ind w:firstLine="708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583" w:type="dxa"/>
          </w:tcPr>
          <w:p w14:paraId="668680EE" w14:textId="77777777" w:rsidR="00941FA2" w:rsidRPr="00085883" w:rsidRDefault="00941FA2" w:rsidP="00793078">
            <w:pPr>
              <w:spacing w:after="0" w:line="240" w:lineRule="auto"/>
              <w:ind w:firstLine="708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</w:tr>
      <w:tr w:rsidR="00941FA2" w:rsidRPr="00085883" w14:paraId="186C1F64" w14:textId="77777777" w:rsidTr="00793078">
        <w:trPr>
          <w:jc w:val="center"/>
        </w:trPr>
        <w:tc>
          <w:tcPr>
            <w:tcW w:w="919" w:type="dxa"/>
          </w:tcPr>
          <w:p w14:paraId="0058B6E0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4252" w:type="dxa"/>
          </w:tcPr>
          <w:p w14:paraId="666C5C54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Подготовить проспект для арендаторов</w:t>
            </w:r>
          </w:p>
        </w:tc>
        <w:tc>
          <w:tcPr>
            <w:tcW w:w="2074" w:type="dxa"/>
          </w:tcPr>
          <w:p w14:paraId="661F021E" w14:textId="77777777" w:rsidR="00941FA2" w:rsidRPr="00085883" w:rsidRDefault="00941FA2" w:rsidP="00793078">
            <w:pPr>
              <w:spacing w:after="0" w:line="240" w:lineRule="auto"/>
              <w:ind w:firstLine="708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2583" w:type="dxa"/>
          </w:tcPr>
          <w:p w14:paraId="4EA12DF0" w14:textId="77777777" w:rsidR="00941FA2" w:rsidRPr="00085883" w:rsidRDefault="00941FA2" w:rsidP="00793078">
            <w:pPr>
              <w:spacing w:after="0" w:line="240" w:lineRule="auto"/>
              <w:ind w:firstLine="708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4 </w:t>
            </w:r>
          </w:p>
        </w:tc>
      </w:tr>
      <w:tr w:rsidR="00941FA2" w:rsidRPr="00085883" w14:paraId="1764E4D9" w14:textId="77777777" w:rsidTr="00793078">
        <w:trPr>
          <w:jc w:val="center"/>
        </w:trPr>
        <w:tc>
          <w:tcPr>
            <w:tcW w:w="919" w:type="dxa"/>
          </w:tcPr>
          <w:p w14:paraId="06FCF295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D</w:t>
            </w:r>
          </w:p>
        </w:tc>
        <w:tc>
          <w:tcPr>
            <w:tcW w:w="4252" w:type="dxa"/>
          </w:tcPr>
          <w:p w14:paraId="30F2FAE6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Выбрать подрядчика</w:t>
            </w:r>
          </w:p>
        </w:tc>
        <w:tc>
          <w:tcPr>
            <w:tcW w:w="2074" w:type="dxa"/>
          </w:tcPr>
          <w:p w14:paraId="749008F1" w14:textId="77777777" w:rsidR="00941FA2" w:rsidRPr="00085883" w:rsidRDefault="00941FA2" w:rsidP="00793078">
            <w:pPr>
              <w:spacing w:after="0" w:line="240" w:lineRule="auto"/>
              <w:ind w:firstLine="708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2583" w:type="dxa"/>
          </w:tcPr>
          <w:p w14:paraId="54B3F904" w14:textId="77777777" w:rsidR="00941FA2" w:rsidRPr="00085883" w:rsidRDefault="00941FA2" w:rsidP="00793078">
            <w:pPr>
              <w:spacing w:after="0" w:line="240" w:lineRule="auto"/>
              <w:ind w:firstLine="708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</w:tr>
      <w:tr w:rsidR="00941FA2" w:rsidRPr="00085883" w14:paraId="0BF810BF" w14:textId="77777777" w:rsidTr="00793078">
        <w:trPr>
          <w:jc w:val="center"/>
        </w:trPr>
        <w:tc>
          <w:tcPr>
            <w:tcW w:w="919" w:type="dxa"/>
          </w:tcPr>
          <w:p w14:paraId="14AC1CDF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E</w:t>
            </w:r>
          </w:p>
        </w:tc>
        <w:tc>
          <w:tcPr>
            <w:tcW w:w="4252" w:type="dxa"/>
          </w:tcPr>
          <w:p w14:paraId="29DC47CB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Подготовить документы для получения разрешения</w:t>
            </w:r>
          </w:p>
        </w:tc>
        <w:tc>
          <w:tcPr>
            <w:tcW w:w="2074" w:type="dxa"/>
          </w:tcPr>
          <w:p w14:paraId="02BAF3BE" w14:textId="77777777" w:rsidR="00941FA2" w:rsidRPr="00085883" w:rsidRDefault="00941FA2" w:rsidP="00793078">
            <w:pPr>
              <w:spacing w:after="0" w:line="240" w:lineRule="auto"/>
              <w:ind w:firstLine="708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2583" w:type="dxa"/>
          </w:tcPr>
          <w:p w14:paraId="59256DF4" w14:textId="77777777" w:rsidR="00941FA2" w:rsidRPr="00085883" w:rsidRDefault="00941FA2" w:rsidP="00793078">
            <w:pPr>
              <w:spacing w:after="0" w:line="240" w:lineRule="auto"/>
              <w:ind w:firstLine="708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941FA2" w:rsidRPr="00085883" w14:paraId="2EB60AAC" w14:textId="77777777" w:rsidTr="00793078">
        <w:trPr>
          <w:jc w:val="center"/>
        </w:trPr>
        <w:tc>
          <w:tcPr>
            <w:tcW w:w="919" w:type="dxa"/>
          </w:tcPr>
          <w:p w14:paraId="46A73778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F</w:t>
            </w:r>
          </w:p>
        </w:tc>
        <w:tc>
          <w:tcPr>
            <w:tcW w:w="4252" w:type="dxa"/>
          </w:tcPr>
          <w:p w14:paraId="1807C665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Получить разрешение на строительство</w:t>
            </w:r>
          </w:p>
        </w:tc>
        <w:tc>
          <w:tcPr>
            <w:tcW w:w="2074" w:type="dxa"/>
          </w:tcPr>
          <w:p w14:paraId="7D52D553" w14:textId="77777777" w:rsidR="00941FA2" w:rsidRPr="00085883" w:rsidRDefault="00941FA2" w:rsidP="00793078">
            <w:pPr>
              <w:spacing w:after="0" w:line="240" w:lineRule="auto"/>
              <w:ind w:firstLine="708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E</w:t>
            </w:r>
          </w:p>
        </w:tc>
        <w:tc>
          <w:tcPr>
            <w:tcW w:w="2583" w:type="dxa"/>
          </w:tcPr>
          <w:p w14:paraId="6DCEB9AD" w14:textId="77777777" w:rsidR="00941FA2" w:rsidRPr="00085883" w:rsidRDefault="00941FA2" w:rsidP="00793078">
            <w:pPr>
              <w:spacing w:after="0" w:line="240" w:lineRule="auto"/>
              <w:ind w:firstLine="708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</w:tr>
      <w:tr w:rsidR="00941FA2" w:rsidRPr="00085883" w14:paraId="18D0539A" w14:textId="77777777" w:rsidTr="00793078">
        <w:trPr>
          <w:jc w:val="center"/>
        </w:trPr>
        <w:tc>
          <w:tcPr>
            <w:tcW w:w="919" w:type="dxa"/>
          </w:tcPr>
          <w:p w14:paraId="18C446D2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G</w:t>
            </w:r>
          </w:p>
        </w:tc>
        <w:tc>
          <w:tcPr>
            <w:tcW w:w="4252" w:type="dxa"/>
          </w:tcPr>
          <w:p w14:paraId="3CDDB411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Осуществить строительство</w:t>
            </w:r>
          </w:p>
        </w:tc>
        <w:tc>
          <w:tcPr>
            <w:tcW w:w="2074" w:type="dxa"/>
          </w:tcPr>
          <w:p w14:paraId="2051B87C" w14:textId="77777777" w:rsidR="00941FA2" w:rsidRPr="00085883" w:rsidRDefault="00941FA2" w:rsidP="00793078">
            <w:pPr>
              <w:spacing w:after="0" w:line="240" w:lineRule="auto"/>
              <w:ind w:firstLine="708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D, F</w:t>
            </w:r>
          </w:p>
        </w:tc>
        <w:tc>
          <w:tcPr>
            <w:tcW w:w="2583" w:type="dxa"/>
          </w:tcPr>
          <w:p w14:paraId="7A1F2B62" w14:textId="77777777" w:rsidR="00941FA2" w:rsidRPr="00085883" w:rsidRDefault="00941FA2" w:rsidP="00793078">
            <w:pPr>
              <w:spacing w:after="0" w:line="240" w:lineRule="auto"/>
              <w:ind w:firstLine="708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14</w:t>
            </w:r>
          </w:p>
        </w:tc>
      </w:tr>
      <w:tr w:rsidR="00941FA2" w:rsidRPr="00085883" w14:paraId="4E4CA30B" w14:textId="77777777" w:rsidTr="00793078">
        <w:trPr>
          <w:jc w:val="center"/>
        </w:trPr>
        <w:tc>
          <w:tcPr>
            <w:tcW w:w="919" w:type="dxa"/>
          </w:tcPr>
          <w:p w14:paraId="0B23FE4F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H</w:t>
            </w:r>
          </w:p>
        </w:tc>
        <w:tc>
          <w:tcPr>
            <w:tcW w:w="4252" w:type="dxa"/>
          </w:tcPr>
          <w:p w14:paraId="7EDFDB7C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Заключить контракты с арендаторами</w:t>
            </w:r>
          </w:p>
        </w:tc>
        <w:tc>
          <w:tcPr>
            <w:tcW w:w="2074" w:type="dxa"/>
          </w:tcPr>
          <w:p w14:paraId="6CF42C7D" w14:textId="77777777" w:rsidR="00941FA2" w:rsidRPr="00085883" w:rsidRDefault="00941FA2" w:rsidP="00793078">
            <w:pPr>
              <w:spacing w:after="0" w:line="240" w:lineRule="auto"/>
              <w:ind w:firstLine="708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B, C</w:t>
            </w:r>
          </w:p>
        </w:tc>
        <w:tc>
          <w:tcPr>
            <w:tcW w:w="2583" w:type="dxa"/>
          </w:tcPr>
          <w:p w14:paraId="6E5BAEC5" w14:textId="77777777" w:rsidR="00941FA2" w:rsidRPr="00085883" w:rsidRDefault="00941FA2" w:rsidP="00793078">
            <w:pPr>
              <w:spacing w:after="0" w:line="240" w:lineRule="auto"/>
              <w:ind w:firstLine="708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12 </w:t>
            </w:r>
          </w:p>
        </w:tc>
      </w:tr>
      <w:tr w:rsidR="00941FA2" w:rsidRPr="00085883" w14:paraId="0BFF0EC8" w14:textId="77777777" w:rsidTr="00793078">
        <w:trPr>
          <w:jc w:val="center"/>
        </w:trPr>
        <w:tc>
          <w:tcPr>
            <w:tcW w:w="919" w:type="dxa"/>
          </w:tcPr>
          <w:p w14:paraId="6D17B0FD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I</w:t>
            </w:r>
          </w:p>
        </w:tc>
        <w:tc>
          <w:tcPr>
            <w:tcW w:w="4252" w:type="dxa"/>
          </w:tcPr>
          <w:p w14:paraId="40EDCB80" w14:textId="77777777" w:rsidR="00941FA2" w:rsidRPr="00085883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Вселить арендаторов в павильоны</w:t>
            </w:r>
          </w:p>
        </w:tc>
        <w:tc>
          <w:tcPr>
            <w:tcW w:w="2074" w:type="dxa"/>
          </w:tcPr>
          <w:p w14:paraId="7DA4D56C" w14:textId="77777777" w:rsidR="00941FA2" w:rsidRPr="00085883" w:rsidRDefault="00941FA2" w:rsidP="00793078">
            <w:pPr>
              <w:spacing w:after="0" w:line="240" w:lineRule="auto"/>
              <w:ind w:firstLine="708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G, H</w:t>
            </w:r>
          </w:p>
        </w:tc>
        <w:tc>
          <w:tcPr>
            <w:tcW w:w="2583" w:type="dxa"/>
          </w:tcPr>
          <w:p w14:paraId="379C8DF7" w14:textId="77777777" w:rsidR="00941FA2" w:rsidRPr="00085883" w:rsidRDefault="00941FA2" w:rsidP="00793078">
            <w:pPr>
              <w:spacing w:after="0" w:line="240" w:lineRule="auto"/>
              <w:ind w:firstLine="708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08588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</w:tr>
    </w:tbl>
    <w:p w14:paraId="52E6BE29" w14:textId="77777777" w:rsidR="00941FA2" w:rsidRDefault="00941FA2" w:rsidP="00941FA2">
      <w:pPr>
        <w:suppressAutoHyphens w:val="0"/>
        <w:spacing w:after="0" w:line="240" w:lineRule="auto"/>
        <w:jc w:val="center"/>
        <w:rPr>
          <w:rFonts w:ascii="Times New Roman" w:eastAsia="MS Mincho" w:hAnsi="Times New Roman" w:cs="Times New Roman"/>
          <w:b/>
          <w:sz w:val="24"/>
          <w:szCs w:val="24"/>
          <w:lang w:eastAsia="zh-CN"/>
        </w:rPr>
      </w:pPr>
    </w:p>
    <w:p w14:paraId="791A0AE0" w14:textId="77777777" w:rsidR="00941FA2" w:rsidRPr="0096014B" w:rsidRDefault="00941FA2" w:rsidP="00941FA2">
      <w:pPr>
        <w:suppressAutoHyphens w:val="0"/>
        <w:spacing w:after="0" w:line="240" w:lineRule="auto"/>
        <w:jc w:val="center"/>
        <w:rPr>
          <w:rFonts w:ascii="Times New Roman" w:eastAsia="MS Mincho" w:hAnsi="Times New Roman" w:cs="Times New Roman"/>
          <w:b/>
          <w:sz w:val="24"/>
          <w:szCs w:val="24"/>
          <w:lang w:eastAsia="zh-CN"/>
        </w:rPr>
      </w:pPr>
      <w:r>
        <w:rPr>
          <w:rFonts w:ascii="Times New Roman" w:eastAsia="MS Mincho" w:hAnsi="Times New Roman" w:cs="Times New Roman"/>
          <w:b/>
          <w:sz w:val="24"/>
          <w:szCs w:val="24"/>
          <w:lang w:eastAsia="zh-CN"/>
        </w:rPr>
        <w:t>Вариант</w:t>
      </w:r>
      <w:r w:rsidRPr="0096014B">
        <w:rPr>
          <w:rFonts w:ascii="Times New Roman" w:eastAsia="MS Mincho" w:hAnsi="Times New Roman" w:cs="Times New Roman"/>
          <w:b/>
          <w:sz w:val="24"/>
          <w:szCs w:val="24"/>
          <w:lang w:eastAsia="zh-CN"/>
        </w:rPr>
        <w:t xml:space="preserve"> 7</w:t>
      </w:r>
    </w:p>
    <w:p w14:paraId="7720275C" w14:textId="77777777" w:rsidR="00941FA2" w:rsidRPr="0096014B" w:rsidRDefault="00941FA2" w:rsidP="00941FA2">
      <w:pPr>
        <w:suppressAutoHyphens w:val="0"/>
        <w:spacing w:after="240" w:line="240" w:lineRule="auto"/>
        <w:rPr>
          <w:rFonts w:ascii="Times New Roman" w:eastAsia="MS Mincho" w:hAnsi="Times New Roman" w:cs="Times New Roman"/>
          <w:sz w:val="24"/>
          <w:szCs w:val="24"/>
          <w:lang w:eastAsia="zh-CN"/>
        </w:rPr>
      </w:pPr>
      <w:r w:rsidRPr="0096014B">
        <w:rPr>
          <w:rFonts w:ascii="Times New Roman" w:eastAsia="MS Mincho" w:hAnsi="Times New Roman" w:cs="Times New Roman"/>
          <w:sz w:val="24"/>
          <w:szCs w:val="24"/>
          <w:lang w:eastAsia="zh-CN"/>
        </w:rPr>
        <w:t>Рассмотрите следующую сеть проекта:</w:t>
      </w:r>
    </w:p>
    <w:tbl>
      <w:tblPr>
        <w:tblW w:w="82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62"/>
        <w:gridCol w:w="4882"/>
        <w:gridCol w:w="2282"/>
      </w:tblGrid>
      <w:tr w:rsidR="00941FA2" w:rsidRPr="0096014B" w14:paraId="28BC3F46" w14:textId="77777777" w:rsidTr="00793078">
        <w:trPr>
          <w:jc w:val="center"/>
        </w:trPr>
        <w:tc>
          <w:tcPr>
            <w:tcW w:w="1062" w:type="dxa"/>
          </w:tcPr>
          <w:p w14:paraId="2792FB85" w14:textId="77777777" w:rsidR="00941FA2" w:rsidRPr="0096014B" w:rsidRDefault="00941FA2" w:rsidP="00793078">
            <w:pPr>
              <w:suppressAutoHyphens w:val="0"/>
              <w:spacing w:after="0" w:line="240" w:lineRule="auto"/>
              <w:jc w:val="center"/>
              <w:rPr>
                <w:rFonts w:ascii="Times New Roman" w:eastAsia="MS Mincho" w:hAnsi="Times New Roman" w:cs="Times New Roman"/>
                <w:sz w:val="24"/>
                <w:szCs w:val="24"/>
                <w:lang w:eastAsia="zh-CN"/>
              </w:rPr>
            </w:pPr>
            <w:r w:rsidRPr="0096014B">
              <w:rPr>
                <w:rFonts w:ascii="Times New Roman" w:eastAsia="MS Mincho" w:hAnsi="Times New Roman" w:cs="Times New Roman"/>
                <w:iCs/>
                <w:sz w:val="24"/>
                <w:szCs w:val="24"/>
                <w:lang w:eastAsia="zh-CN"/>
              </w:rPr>
              <w:t>Работа</w:t>
            </w:r>
          </w:p>
        </w:tc>
        <w:tc>
          <w:tcPr>
            <w:tcW w:w="4882" w:type="dxa"/>
          </w:tcPr>
          <w:p w14:paraId="4CC7E3F9" w14:textId="77777777" w:rsidR="00941FA2" w:rsidRPr="0096014B" w:rsidRDefault="00941FA2" w:rsidP="00793078">
            <w:pPr>
              <w:suppressAutoHyphens w:val="0"/>
              <w:spacing w:after="0" w:line="240" w:lineRule="auto"/>
              <w:jc w:val="center"/>
              <w:rPr>
                <w:rFonts w:ascii="Times New Roman" w:eastAsia="MS Mincho" w:hAnsi="Times New Roman" w:cs="Times New Roman"/>
                <w:sz w:val="24"/>
                <w:szCs w:val="24"/>
                <w:lang w:eastAsia="zh-CN"/>
              </w:rPr>
            </w:pPr>
            <w:r w:rsidRPr="0096014B">
              <w:rPr>
                <w:rFonts w:ascii="Times New Roman" w:eastAsia="MS Mincho" w:hAnsi="Times New Roman" w:cs="Times New Roman"/>
                <w:iCs/>
                <w:sz w:val="24"/>
                <w:szCs w:val="24"/>
                <w:lang w:eastAsia="zh-CN"/>
              </w:rPr>
              <w:t>Непосредственно предшествующая работа</w:t>
            </w:r>
          </w:p>
        </w:tc>
        <w:tc>
          <w:tcPr>
            <w:tcW w:w="2282" w:type="dxa"/>
          </w:tcPr>
          <w:p w14:paraId="2B81AC50" w14:textId="77777777" w:rsidR="00941FA2" w:rsidRPr="0096014B" w:rsidRDefault="00941FA2" w:rsidP="00793078">
            <w:pPr>
              <w:suppressAutoHyphens w:val="0"/>
              <w:spacing w:after="0" w:line="240" w:lineRule="auto"/>
              <w:jc w:val="center"/>
              <w:rPr>
                <w:rFonts w:ascii="Times New Roman" w:eastAsia="MS Mincho" w:hAnsi="Times New Roman" w:cs="Times New Roman"/>
                <w:sz w:val="24"/>
                <w:szCs w:val="24"/>
                <w:lang w:eastAsia="zh-CN"/>
              </w:rPr>
            </w:pPr>
            <w:r w:rsidRPr="0096014B">
              <w:rPr>
                <w:rFonts w:ascii="Times New Roman" w:eastAsia="MS Mincho" w:hAnsi="Times New Roman" w:cs="Times New Roman"/>
                <w:iCs/>
                <w:sz w:val="24"/>
                <w:szCs w:val="24"/>
                <w:lang w:eastAsia="zh-CN"/>
              </w:rPr>
              <w:t>Время выполнения</w:t>
            </w:r>
          </w:p>
        </w:tc>
      </w:tr>
      <w:tr w:rsidR="00941FA2" w:rsidRPr="0096014B" w14:paraId="5732839C" w14:textId="77777777" w:rsidTr="00793078">
        <w:trPr>
          <w:jc w:val="center"/>
        </w:trPr>
        <w:tc>
          <w:tcPr>
            <w:tcW w:w="1062" w:type="dxa"/>
          </w:tcPr>
          <w:p w14:paraId="58D41B79" w14:textId="77777777" w:rsidR="00941FA2" w:rsidRPr="0096014B" w:rsidRDefault="00941FA2" w:rsidP="00793078">
            <w:pPr>
              <w:suppressAutoHyphens w:val="0"/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val="en-US" w:eastAsia="zh-CN"/>
              </w:rPr>
            </w:pPr>
            <w:r w:rsidRPr="0096014B">
              <w:rPr>
                <w:rFonts w:ascii="Times New Roman" w:eastAsia="MS Mincho" w:hAnsi="Times New Roman" w:cs="Times New Roman"/>
                <w:sz w:val="24"/>
                <w:szCs w:val="24"/>
                <w:lang w:val="en-US" w:eastAsia="zh-CN"/>
              </w:rPr>
              <w:t>A</w:t>
            </w:r>
          </w:p>
        </w:tc>
        <w:tc>
          <w:tcPr>
            <w:tcW w:w="4882" w:type="dxa"/>
          </w:tcPr>
          <w:p w14:paraId="5C2ECFE4" w14:textId="77777777" w:rsidR="00941FA2" w:rsidRPr="0096014B" w:rsidRDefault="00941FA2" w:rsidP="00793078">
            <w:pPr>
              <w:suppressAutoHyphens w:val="0"/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val="en-US" w:eastAsia="zh-CN"/>
              </w:rPr>
            </w:pPr>
            <w:r w:rsidRPr="0096014B">
              <w:rPr>
                <w:rFonts w:ascii="Times New Roman" w:eastAsia="MS Mincho" w:hAnsi="Times New Roman" w:cs="Times New Roman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2282" w:type="dxa"/>
          </w:tcPr>
          <w:p w14:paraId="0AEA3CFE" w14:textId="77777777" w:rsidR="00941FA2" w:rsidRPr="0096014B" w:rsidRDefault="00941FA2" w:rsidP="00793078">
            <w:pPr>
              <w:suppressAutoHyphens w:val="0"/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eastAsia="zh-CN"/>
              </w:rPr>
            </w:pPr>
            <w:r w:rsidRPr="0096014B">
              <w:rPr>
                <w:rFonts w:ascii="Times New Roman" w:eastAsia="MS Mincho" w:hAnsi="Times New Roman" w:cs="Times New Roman"/>
                <w:sz w:val="24"/>
                <w:szCs w:val="24"/>
                <w:lang w:eastAsia="zh-CN"/>
              </w:rPr>
              <w:t>3</w:t>
            </w:r>
          </w:p>
        </w:tc>
      </w:tr>
      <w:tr w:rsidR="00941FA2" w:rsidRPr="0096014B" w14:paraId="4EA9A0AC" w14:textId="77777777" w:rsidTr="00793078">
        <w:trPr>
          <w:jc w:val="center"/>
        </w:trPr>
        <w:tc>
          <w:tcPr>
            <w:tcW w:w="1062" w:type="dxa"/>
          </w:tcPr>
          <w:p w14:paraId="47EFDF5F" w14:textId="77777777" w:rsidR="00941FA2" w:rsidRPr="0096014B" w:rsidRDefault="00941FA2" w:rsidP="00793078">
            <w:pPr>
              <w:suppressAutoHyphens w:val="0"/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val="en-US" w:eastAsia="zh-CN"/>
              </w:rPr>
            </w:pPr>
            <w:r w:rsidRPr="0096014B">
              <w:rPr>
                <w:rFonts w:ascii="Times New Roman" w:eastAsia="MS Mincho" w:hAnsi="Times New Roman" w:cs="Times New Roman"/>
                <w:sz w:val="24"/>
                <w:szCs w:val="24"/>
                <w:lang w:val="en-US" w:eastAsia="zh-CN"/>
              </w:rPr>
              <w:t>B</w:t>
            </w:r>
          </w:p>
        </w:tc>
        <w:tc>
          <w:tcPr>
            <w:tcW w:w="4882" w:type="dxa"/>
          </w:tcPr>
          <w:p w14:paraId="58592856" w14:textId="77777777" w:rsidR="00941FA2" w:rsidRPr="0096014B" w:rsidRDefault="00941FA2" w:rsidP="00793078">
            <w:pPr>
              <w:suppressAutoHyphens w:val="0"/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val="en-US" w:eastAsia="zh-CN"/>
              </w:rPr>
            </w:pPr>
            <w:r w:rsidRPr="0096014B">
              <w:rPr>
                <w:rFonts w:ascii="Times New Roman" w:eastAsia="MS Mincho" w:hAnsi="Times New Roman" w:cs="Times New Roman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2282" w:type="dxa"/>
          </w:tcPr>
          <w:p w14:paraId="6F6D4980" w14:textId="77777777" w:rsidR="00941FA2" w:rsidRPr="0096014B" w:rsidRDefault="00941FA2" w:rsidP="00793078">
            <w:pPr>
              <w:suppressAutoHyphens w:val="0"/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eastAsia="zh-CN"/>
              </w:rPr>
            </w:pPr>
            <w:r w:rsidRPr="0096014B">
              <w:rPr>
                <w:rFonts w:ascii="Times New Roman" w:eastAsia="MS Mincho" w:hAnsi="Times New Roman" w:cs="Times New Roman"/>
                <w:sz w:val="24"/>
                <w:szCs w:val="24"/>
                <w:lang w:eastAsia="zh-CN"/>
              </w:rPr>
              <w:t>8</w:t>
            </w:r>
          </w:p>
        </w:tc>
      </w:tr>
      <w:tr w:rsidR="00941FA2" w:rsidRPr="0096014B" w14:paraId="40641121" w14:textId="77777777" w:rsidTr="00793078">
        <w:trPr>
          <w:jc w:val="center"/>
        </w:trPr>
        <w:tc>
          <w:tcPr>
            <w:tcW w:w="1062" w:type="dxa"/>
          </w:tcPr>
          <w:p w14:paraId="5C85B2FC" w14:textId="77777777" w:rsidR="00941FA2" w:rsidRPr="0096014B" w:rsidRDefault="00941FA2" w:rsidP="00793078">
            <w:pPr>
              <w:suppressAutoHyphens w:val="0"/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val="en-US" w:eastAsia="zh-CN"/>
              </w:rPr>
            </w:pPr>
            <w:r w:rsidRPr="0096014B">
              <w:rPr>
                <w:rFonts w:ascii="Times New Roman" w:eastAsia="MS Mincho" w:hAnsi="Times New Roman" w:cs="Times New Roman"/>
                <w:sz w:val="24"/>
                <w:szCs w:val="24"/>
                <w:lang w:val="en-US" w:eastAsia="zh-CN"/>
              </w:rPr>
              <w:t>C</w:t>
            </w:r>
          </w:p>
        </w:tc>
        <w:tc>
          <w:tcPr>
            <w:tcW w:w="4882" w:type="dxa"/>
          </w:tcPr>
          <w:p w14:paraId="103058D9" w14:textId="77777777" w:rsidR="00941FA2" w:rsidRPr="0096014B" w:rsidRDefault="00941FA2" w:rsidP="00793078">
            <w:pPr>
              <w:suppressAutoHyphens w:val="0"/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val="en-US" w:eastAsia="zh-CN"/>
              </w:rPr>
            </w:pPr>
            <w:r w:rsidRPr="0096014B">
              <w:rPr>
                <w:rFonts w:ascii="Times New Roman" w:eastAsia="MS Mincho" w:hAnsi="Times New Roman" w:cs="Times New Roman"/>
                <w:sz w:val="24"/>
                <w:szCs w:val="24"/>
                <w:lang w:val="en-US" w:eastAsia="zh-CN"/>
              </w:rPr>
              <w:t>A</w:t>
            </w:r>
          </w:p>
        </w:tc>
        <w:tc>
          <w:tcPr>
            <w:tcW w:w="2282" w:type="dxa"/>
          </w:tcPr>
          <w:p w14:paraId="29CD3481" w14:textId="77777777" w:rsidR="00941FA2" w:rsidRPr="0096014B" w:rsidRDefault="00941FA2" w:rsidP="00793078">
            <w:pPr>
              <w:suppressAutoHyphens w:val="0"/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eastAsia="zh-CN"/>
              </w:rPr>
            </w:pPr>
            <w:r w:rsidRPr="0096014B">
              <w:rPr>
                <w:rFonts w:ascii="Times New Roman" w:eastAsia="MS Mincho" w:hAnsi="Times New Roman" w:cs="Times New Roman"/>
                <w:sz w:val="24"/>
                <w:szCs w:val="24"/>
                <w:lang w:eastAsia="zh-CN"/>
              </w:rPr>
              <w:t>6</w:t>
            </w:r>
          </w:p>
        </w:tc>
      </w:tr>
      <w:tr w:rsidR="00941FA2" w:rsidRPr="0096014B" w14:paraId="7ADC54E6" w14:textId="77777777" w:rsidTr="00793078">
        <w:trPr>
          <w:jc w:val="center"/>
        </w:trPr>
        <w:tc>
          <w:tcPr>
            <w:tcW w:w="1062" w:type="dxa"/>
          </w:tcPr>
          <w:p w14:paraId="59F1F7C7" w14:textId="77777777" w:rsidR="00941FA2" w:rsidRPr="0096014B" w:rsidRDefault="00941FA2" w:rsidP="00793078">
            <w:pPr>
              <w:suppressAutoHyphens w:val="0"/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val="en-US" w:eastAsia="zh-CN"/>
              </w:rPr>
            </w:pPr>
            <w:r w:rsidRPr="0096014B">
              <w:rPr>
                <w:rFonts w:ascii="Times New Roman" w:eastAsia="MS Mincho" w:hAnsi="Times New Roman" w:cs="Times New Roman"/>
                <w:sz w:val="24"/>
                <w:szCs w:val="24"/>
                <w:lang w:val="en-US" w:eastAsia="zh-CN"/>
              </w:rPr>
              <w:t>D</w:t>
            </w:r>
          </w:p>
        </w:tc>
        <w:tc>
          <w:tcPr>
            <w:tcW w:w="4882" w:type="dxa"/>
          </w:tcPr>
          <w:p w14:paraId="32BB7080" w14:textId="77777777" w:rsidR="00941FA2" w:rsidRPr="0096014B" w:rsidRDefault="00941FA2" w:rsidP="00793078">
            <w:pPr>
              <w:suppressAutoHyphens w:val="0"/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val="en-US" w:eastAsia="zh-CN"/>
              </w:rPr>
            </w:pPr>
            <w:r w:rsidRPr="0096014B">
              <w:rPr>
                <w:rFonts w:ascii="Times New Roman" w:eastAsia="MS Mincho" w:hAnsi="Times New Roman" w:cs="Times New Roman"/>
                <w:sz w:val="24"/>
                <w:szCs w:val="24"/>
                <w:lang w:val="en-US" w:eastAsia="zh-CN"/>
              </w:rPr>
              <w:t>A</w:t>
            </w:r>
          </w:p>
        </w:tc>
        <w:tc>
          <w:tcPr>
            <w:tcW w:w="2282" w:type="dxa"/>
          </w:tcPr>
          <w:p w14:paraId="5BD7A4DB" w14:textId="77777777" w:rsidR="00941FA2" w:rsidRPr="0096014B" w:rsidRDefault="00941FA2" w:rsidP="00793078">
            <w:pPr>
              <w:suppressAutoHyphens w:val="0"/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val="en-US" w:eastAsia="zh-CN"/>
              </w:rPr>
            </w:pPr>
            <w:r w:rsidRPr="0096014B">
              <w:rPr>
                <w:rFonts w:ascii="Times New Roman" w:eastAsia="MS Mincho" w:hAnsi="Times New Roman" w:cs="Times New Roman"/>
                <w:sz w:val="24"/>
                <w:szCs w:val="24"/>
                <w:lang w:val="en-US" w:eastAsia="zh-CN"/>
              </w:rPr>
              <w:t>6</w:t>
            </w:r>
          </w:p>
        </w:tc>
      </w:tr>
      <w:tr w:rsidR="00941FA2" w:rsidRPr="0096014B" w14:paraId="1800D7A3" w14:textId="77777777" w:rsidTr="00793078">
        <w:trPr>
          <w:jc w:val="center"/>
        </w:trPr>
        <w:tc>
          <w:tcPr>
            <w:tcW w:w="1062" w:type="dxa"/>
          </w:tcPr>
          <w:p w14:paraId="71B1F89B" w14:textId="77777777" w:rsidR="00941FA2" w:rsidRPr="0096014B" w:rsidRDefault="00941FA2" w:rsidP="00793078">
            <w:pPr>
              <w:suppressAutoHyphens w:val="0"/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val="en-US" w:eastAsia="zh-CN"/>
              </w:rPr>
            </w:pPr>
            <w:r w:rsidRPr="0096014B">
              <w:rPr>
                <w:rFonts w:ascii="Times New Roman" w:eastAsia="MS Mincho" w:hAnsi="Times New Roman" w:cs="Times New Roman"/>
                <w:sz w:val="24"/>
                <w:szCs w:val="24"/>
                <w:lang w:val="en-US" w:eastAsia="zh-CN"/>
              </w:rPr>
              <w:t>E</w:t>
            </w:r>
          </w:p>
        </w:tc>
        <w:tc>
          <w:tcPr>
            <w:tcW w:w="4882" w:type="dxa"/>
          </w:tcPr>
          <w:p w14:paraId="539B58A7" w14:textId="77777777" w:rsidR="00941FA2" w:rsidRPr="0096014B" w:rsidRDefault="00941FA2" w:rsidP="00793078">
            <w:pPr>
              <w:suppressAutoHyphens w:val="0"/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val="en-US" w:eastAsia="zh-CN"/>
              </w:rPr>
            </w:pPr>
            <w:r w:rsidRPr="0096014B">
              <w:rPr>
                <w:rFonts w:ascii="Times New Roman" w:eastAsia="MS Mincho" w:hAnsi="Times New Roman" w:cs="Times New Roman"/>
                <w:sz w:val="24"/>
                <w:szCs w:val="24"/>
                <w:lang w:val="en-US" w:eastAsia="zh-CN"/>
              </w:rPr>
              <w:t>B</w:t>
            </w:r>
          </w:p>
        </w:tc>
        <w:tc>
          <w:tcPr>
            <w:tcW w:w="2282" w:type="dxa"/>
          </w:tcPr>
          <w:p w14:paraId="09A4F2BC" w14:textId="77777777" w:rsidR="00941FA2" w:rsidRPr="0096014B" w:rsidRDefault="00941FA2" w:rsidP="00793078">
            <w:pPr>
              <w:suppressAutoHyphens w:val="0"/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eastAsia="zh-CN"/>
              </w:rPr>
            </w:pPr>
            <w:r w:rsidRPr="0096014B">
              <w:rPr>
                <w:rFonts w:ascii="Times New Roman" w:eastAsia="MS Mincho" w:hAnsi="Times New Roman" w:cs="Times New Roman"/>
                <w:sz w:val="24"/>
                <w:szCs w:val="24"/>
                <w:lang w:eastAsia="zh-CN"/>
              </w:rPr>
              <w:t>9</w:t>
            </w:r>
          </w:p>
        </w:tc>
      </w:tr>
      <w:tr w:rsidR="00941FA2" w:rsidRPr="0096014B" w14:paraId="0029165B" w14:textId="77777777" w:rsidTr="00793078">
        <w:trPr>
          <w:jc w:val="center"/>
        </w:trPr>
        <w:tc>
          <w:tcPr>
            <w:tcW w:w="1062" w:type="dxa"/>
          </w:tcPr>
          <w:p w14:paraId="735D4AAC" w14:textId="77777777" w:rsidR="00941FA2" w:rsidRPr="0096014B" w:rsidRDefault="00941FA2" w:rsidP="00793078">
            <w:pPr>
              <w:suppressAutoHyphens w:val="0"/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val="en-US" w:eastAsia="zh-CN"/>
              </w:rPr>
            </w:pPr>
            <w:r w:rsidRPr="0096014B">
              <w:rPr>
                <w:rFonts w:ascii="Times New Roman" w:eastAsia="MS Mincho" w:hAnsi="Times New Roman" w:cs="Times New Roman"/>
                <w:sz w:val="24"/>
                <w:szCs w:val="24"/>
                <w:lang w:val="en-US" w:eastAsia="zh-CN"/>
              </w:rPr>
              <w:t>F</w:t>
            </w:r>
          </w:p>
        </w:tc>
        <w:tc>
          <w:tcPr>
            <w:tcW w:w="4882" w:type="dxa"/>
          </w:tcPr>
          <w:p w14:paraId="5D06AD1B" w14:textId="77777777" w:rsidR="00941FA2" w:rsidRPr="0096014B" w:rsidRDefault="00941FA2" w:rsidP="00793078">
            <w:pPr>
              <w:suppressAutoHyphens w:val="0"/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val="en-US" w:eastAsia="zh-CN"/>
              </w:rPr>
            </w:pPr>
            <w:r w:rsidRPr="0096014B">
              <w:rPr>
                <w:rFonts w:ascii="Times New Roman" w:eastAsia="MS Mincho" w:hAnsi="Times New Roman" w:cs="Times New Roman"/>
                <w:sz w:val="24"/>
                <w:szCs w:val="24"/>
                <w:lang w:val="en-US" w:eastAsia="zh-CN"/>
              </w:rPr>
              <w:t>D, E</w:t>
            </w:r>
          </w:p>
        </w:tc>
        <w:tc>
          <w:tcPr>
            <w:tcW w:w="2282" w:type="dxa"/>
          </w:tcPr>
          <w:p w14:paraId="642BD221" w14:textId="77777777" w:rsidR="00941FA2" w:rsidRPr="0096014B" w:rsidRDefault="00941FA2" w:rsidP="00793078">
            <w:pPr>
              <w:suppressAutoHyphens w:val="0"/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val="en-US" w:eastAsia="zh-CN"/>
              </w:rPr>
            </w:pPr>
            <w:r w:rsidRPr="0096014B">
              <w:rPr>
                <w:rFonts w:ascii="Times New Roman" w:eastAsia="MS Mincho" w:hAnsi="Times New Roman" w:cs="Times New Roman"/>
                <w:sz w:val="24"/>
                <w:szCs w:val="24"/>
                <w:lang w:val="en-US" w:eastAsia="zh-CN"/>
              </w:rPr>
              <w:t xml:space="preserve">3 </w:t>
            </w:r>
          </w:p>
        </w:tc>
      </w:tr>
      <w:tr w:rsidR="00941FA2" w:rsidRPr="0096014B" w14:paraId="7EB53786" w14:textId="77777777" w:rsidTr="00793078">
        <w:trPr>
          <w:jc w:val="center"/>
        </w:trPr>
        <w:tc>
          <w:tcPr>
            <w:tcW w:w="1062" w:type="dxa"/>
          </w:tcPr>
          <w:p w14:paraId="434B56C8" w14:textId="77777777" w:rsidR="00941FA2" w:rsidRPr="0096014B" w:rsidRDefault="00941FA2" w:rsidP="00793078">
            <w:pPr>
              <w:suppressAutoHyphens w:val="0"/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eastAsia="zh-CN"/>
              </w:rPr>
            </w:pPr>
            <w:r w:rsidRPr="0096014B">
              <w:rPr>
                <w:rFonts w:ascii="Times New Roman" w:eastAsia="MS Mincho" w:hAnsi="Times New Roman" w:cs="Times New Roman"/>
                <w:sz w:val="24"/>
                <w:szCs w:val="24"/>
                <w:lang w:eastAsia="zh-CN"/>
              </w:rPr>
              <w:t>G</w:t>
            </w:r>
          </w:p>
        </w:tc>
        <w:tc>
          <w:tcPr>
            <w:tcW w:w="4882" w:type="dxa"/>
          </w:tcPr>
          <w:p w14:paraId="3C4D1990" w14:textId="77777777" w:rsidR="00941FA2" w:rsidRPr="0096014B" w:rsidRDefault="00941FA2" w:rsidP="00793078">
            <w:pPr>
              <w:suppressAutoHyphens w:val="0"/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eastAsia="zh-CN"/>
              </w:rPr>
            </w:pPr>
            <w:r w:rsidRPr="0096014B">
              <w:rPr>
                <w:rFonts w:ascii="Times New Roman" w:eastAsia="MS Mincho" w:hAnsi="Times New Roman" w:cs="Times New Roman"/>
                <w:sz w:val="24"/>
                <w:szCs w:val="24"/>
                <w:lang w:eastAsia="zh-CN"/>
              </w:rPr>
              <w:t>D, E</w:t>
            </w:r>
          </w:p>
        </w:tc>
        <w:tc>
          <w:tcPr>
            <w:tcW w:w="2282" w:type="dxa"/>
          </w:tcPr>
          <w:p w14:paraId="74DA888B" w14:textId="77777777" w:rsidR="00941FA2" w:rsidRPr="0096014B" w:rsidRDefault="00941FA2" w:rsidP="00793078">
            <w:pPr>
              <w:suppressAutoHyphens w:val="0"/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eastAsia="zh-CN"/>
              </w:rPr>
            </w:pPr>
            <w:r w:rsidRPr="0096014B">
              <w:rPr>
                <w:rFonts w:ascii="Times New Roman" w:eastAsia="MS Mincho" w:hAnsi="Times New Roman" w:cs="Times New Roman"/>
                <w:sz w:val="24"/>
                <w:szCs w:val="24"/>
                <w:lang w:eastAsia="zh-CN"/>
              </w:rPr>
              <w:t>7</w:t>
            </w:r>
          </w:p>
        </w:tc>
      </w:tr>
      <w:tr w:rsidR="00941FA2" w:rsidRPr="0096014B" w14:paraId="611BDFAB" w14:textId="77777777" w:rsidTr="00793078">
        <w:trPr>
          <w:jc w:val="center"/>
        </w:trPr>
        <w:tc>
          <w:tcPr>
            <w:tcW w:w="1062" w:type="dxa"/>
          </w:tcPr>
          <w:p w14:paraId="092019C7" w14:textId="77777777" w:rsidR="00941FA2" w:rsidRPr="0096014B" w:rsidRDefault="00941FA2" w:rsidP="00793078">
            <w:pPr>
              <w:suppressAutoHyphens w:val="0"/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eastAsia="zh-CN"/>
              </w:rPr>
            </w:pPr>
            <w:r w:rsidRPr="0096014B">
              <w:rPr>
                <w:rFonts w:ascii="Times New Roman" w:eastAsia="MS Mincho" w:hAnsi="Times New Roman" w:cs="Times New Roman"/>
                <w:sz w:val="24"/>
                <w:szCs w:val="24"/>
                <w:lang w:eastAsia="zh-CN"/>
              </w:rPr>
              <w:t>H</w:t>
            </w:r>
          </w:p>
        </w:tc>
        <w:tc>
          <w:tcPr>
            <w:tcW w:w="4882" w:type="dxa"/>
          </w:tcPr>
          <w:p w14:paraId="2F8991C7" w14:textId="77777777" w:rsidR="00941FA2" w:rsidRPr="0096014B" w:rsidRDefault="00941FA2" w:rsidP="00793078">
            <w:pPr>
              <w:suppressAutoHyphens w:val="0"/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eastAsia="zh-CN"/>
              </w:rPr>
            </w:pPr>
            <w:r w:rsidRPr="0096014B">
              <w:rPr>
                <w:rFonts w:ascii="Times New Roman" w:eastAsia="MS Mincho" w:hAnsi="Times New Roman" w:cs="Times New Roman"/>
                <w:sz w:val="24"/>
                <w:szCs w:val="24"/>
                <w:lang w:eastAsia="zh-CN"/>
              </w:rPr>
              <w:t>C, F</w:t>
            </w:r>
          </w:p>
        </w:tc>
        <w:tc>
          <w:tcPr>
            <w:tcW w:w="2282" w:type="dxa"/>
          </w:tcPr>
          <w:p w14:paraId="4BAA58C2" w14:textId="77777777" w:rsidR="00941FA2" w:rsidRPr="0096014B" w:rsidRDefault="00941FA2" w:rsidP="00793078">
            <w:pPr>
              <w:suppressAutoHyphens w:val="0"/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eastAsia="zh-CN"/>
              </w:rPr>
            </w:pPr>
            <w:r w:rsidRPr="0096014B">
              <w:rPr>
                <w:rFonts w:ascii="Times New Roman" w:eastAsia="MS Mincho" w:hAnsi="Times New Roman" w:cs="Times New Roman"/>
                <w:sz w:val="24"/>
                <w:szCs w:val="24"/>
                <w:lang w:eastAsia="zh-CN"/>
              </w:rPr>
              <w:t>8</w:t>
            </w:r>
          </w:p>
        </w:tc>
      </w:tr>
    </w:tbl>
    <w:p w14:paraId="5B73C53E" w14:textId="77777777" w:rsidR="00941FA2" w:rsidRDefault="00941FA2" w:rsidP="00941FA2">
      <w:pPr>
        <w:spacing w:after="0"/>
        <w:ind w:firstLine="708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0362B12C" w14:textId="2FE9E07F" w:rsidR="00941FA2" w:rsidRPr="00B12F60" w:rsidRDefault="00941FA2" w:rsidP="00941FA2">
      <w:pPr>
        <w:suppressAutoHyphens w:val="0"/>
        <w:spacing w:after="0" w:line="240" w:lineRule="auto"/>
        <w:jc w:val="center"/>
        <w:rPr>
          <w:rFonts w:ascii="Times New Roman" w:eastAsia="MS Mincho" w:hAnsi="Times New Roman" w:cs="Times New Roman"/>
          <w:b/>
          <w:sz w:val="24"/>
          <w:szCs w:val="24"/>
          <w:lang w:eastAsia="zh-CN"/>
        </w:rPr>
      </w:pPr>
      <w:r>
        <w:rPr>
          <w:rFonts w:ascii="Times New Roman" w:eastAsia="MS Mincho" w:hAnsi="Times New Roman" w:cs="Times New Roman"/>
          <w:b/>
          <w:sz w:val="24"/>
          <w:szCs w:val="24"/>
          <w:lang w:eastAsia="zh-CN"/>
        </w:rPr>
        <w:t>Вариант</w:t>
      </w:r>
      <w:r w:rsidRPr="00B12F60">
        <w:rPr>
          <w:rFonts w:ascii="Times New Roman" w:eastAsia="MS Mincho" w:hAnsi="Times New Roman" w:cs="Times New Roman"/>
          <w:b/>
          <w:sz w:val="24"/>
          <w:szCs w:val="24"/>
          <w:lang w:eastAsia="zh-CN"/>
        </w:rPr>
        <w:t xml:space="preserve"> </w:t>
      </w:r>
      <w:r w:rsidR="00643AC7">
        <w:rPr>
          <w:rFonts w:ascii="Times New Roman" w:eastAsia="MS Mincho" w:hAnsi="Times New Roman" w:cs="Times New Roman"/>
          <w:b/>
          <w:sz w:val="24"/>
          <w:szCs w:val="24"/>
          <w:lang w:eastAsia="zh-CN"/>
        </w:rPr>
        <w:t>8</w:t>
      </w:r>
    </w:p>
    <w:p w14:paraId="7C3389B2" w14:textId="77777777" w:rsidR="00941FA2" w:rsidRPr="00B12F60" w:rsidRDefault="00941FA2" w:rsidP="00941FA2">
      <w:pPr>
        <w:suppressAutoHyphens w:val="0"/>
        <w:spacing w:after="0" w:line="240" w:lineRule="auto"/>
        <w:jc w:val="both"/>
        <w:rPr>
          <w:rFonts w:ascii="Times New Roman" w:eastAsia="MS Mincho" w:hAnsi="Times New Roman" w:cs="Times New Roman"/>
          <w:sz w:val="24"/>
          <w:szCs w:val="24"/>
          <w:lang w:eastAsia="zh-CN"/>
        </w:rPr>
      </w:pPr>
      <w:r w:rsidRPr="00B12F60">
        <w:rPr>
          <w:rFonts w:ascii="Times New Roman" w:eastAsia="MS Mincho" w:hAnsi="Times New Roman" w:cs="Times New Roman"/>
          <w:sz w:val="24"/>
          <w:szCs w:val="24"/>
          <w:lang w:eastAsia="zh-CN"/>
        </w:rPr>
        <w:t>Работы, которые следует выполнить перед началом строительства</w:t>
      </w:r>
      <w:r>
        <w:rPr>
          <w:rFonts w:ascii="Times New Roman" w:eastAsia="MS Mincho" w:hAnsi="Times New Roman" w:cs="Times New Roman"/>
          <w:sz w:val="24"/>
          <w:szCs w:val="24"/>
          <w:lang w:eastAsia="zh-CN"/>
        </w:rPr>
        <w:t xml:space="preserve"> новой библиотеки</w:t>
      </w:r>
      <w:r w:rsidRPr="00B12F60">
        <w:rPr>
          <w:rFonts w:ascii="Times New Roman" w:eastAsia="MS Mincho" w:hAnsi="Times New Roman" w:cs="Times New Roman"/>
          <w:sz w:val="24"/>
          <w:szCs w:val="24"/>
          <w:lang w:eastAsia="zh-CN"/>
        </w:rPr>
        <w:t>, представлены ниже. Продолжительность работ показана в неделях.</w:t>
      </w:r>
    </w:p>
    <w:tbl>
      <w:tblPr>
        <w:tblW w:w="96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55"/>
        <w:gridCol w:w="4398"/>
        <w:gridCol w:w="2049"/>
        <w:gridCol w:w="2246"/>
      </w:tblGrid>
      <w:tr w:rsidR="00941FA2" w:rsidRPr="00B12F60" w14:paraId="1FE595E2" w14:textId="77777777" w:rsidTr="00793078">
        <w:trPr>
          <w:jc w:val="center"/>
        </w:trPr>
        <w:tc>
          <w:tcPr>
            <w:tcW w:w="955" w:type="dxa"/>
          </w:tcPr>
          <w:p w14:paraId="60367204" w14:textId="77777777" w:rsidR="00941FA2" w:rsidRPr="00B12F60" w:rsidRDefault="00941FA2" w:rsidP="00793078">
            <w:pPr>
              <w:suppressAutoHyphens w:val="0"/>
              <w:spacing w:after="0" w:line="240" w:lineRule="auto"/>
              <w:jc w:val="center"/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</w:pPr>
            <w:r w:rsidRPr="00B12F60"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  <w:t>Работа</w:t>
            </w:r>
          </w:p>
        </w:tc>
        <w:tc>
          <w:tcPr>
            <w:tcW w:w="4398" w:type="dxa"/>
          </w:tcPr>
          <w:p w14:paraId="23C0E323" w14:textId="77777777" w:rsidR="00941FA2" w:rsidRPr="00B12F60" w:rsidRDefault="00941FA2" w:rsidP="00793078">
            <w:pPr>
              <w:suppressAutoHyphens w:val="0"/>
              <w:spacing w:after="0" w:line="240" w:lineRule="auto"/>
              <w:jc w:val="center"/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</w:pPr>
            <w:r w:rsidRPr="00B12F60"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  <w:t>Содержание работы</w:t>
            </w:r>
          </w:p>
        </w:tc>
        <w:tc>
          <w:tcPr>
            <w:tcW w:w="2049" w:type="dxa"/>
          </w:tcPr>
          <w:p w14:paraId="39D68DD5" w14:textId="77777777" w:rsidR="00941FA2" w:rsidRPr="00B12F60" w:rsidRDefault="00941FA2" w:rsidP="00793078">
            <w:pPr>
              <w:suppressAutoHyphens w:val="0"/>
              <w:spacing w:after="0" w:line="240" w:lineRule="auto"/>
              <w:jc w:val="center"/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</w:pPr>
            <w:r w:rsidRPr="00B12F60"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  <w:t>Непосредственно предшествующая работа</w:t>
            </w:r>
          </w:p>
        </w:tc>
        <w:tc>
          <w:tcPr>
            <w:tcW w:w="2246" w:type="dxa"/>
          </w:tcPr>
          <w:p w14:paraId="770BEF3B" w14:textId="77777777" w:rsidR="00941FA2" w:rsidRPr="00B12F60" w:rsidRDefault="00941FA2" w:rsidP="00793078">
            <w:pPr>
              <w:suppressAutoHyphens w:val="0"/>
              <w:spacing w:after="0" w:line="240" w:lineRule="auto"/>
              <w:jc w:val="center"/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</w:pPr>
            <w:r w:rsidRPr="00B12F60"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  <w:t>Время выполнения (недель)</w:t>
            </w:r>
          </w:p>
        </w:tc>
      </w:tr>
      <w:tr w:rsidR="00941FA2" w:rsidRPr="00B12F60" w14:paraId="22AFEB90" w14:textId="77777777" w:rsidTr="00793078">
        <w:trPr>
          <w:jc w:val="center"/>
        </w:trPr>
        <w:tc>
          <w:tcPr>
            <w:tcW w:w="955" w:type="dxa"/>
          </w:tcPr>
          <w:p w14:paraId="45B3C4DC" w14:textId="77777777" w:rsidR="00941FA2" w:rsidRPr="00B12F60" w:rsidRDefault="00941FA2" w:rsidP="00793078">
            <w:pPr>
              <w:suppressAutoHyphens w:val="0"/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</w:pPr>
            <w:r w:rsidRPr="00B12F60"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  <w:t>A</w:t>
            </w:r>
          </w:p>
        </w:tc>
        <w:tc>
          <w:tcPr>
            <w:tcW w:w="4398" w:type="dxa"/>
          </w:tcPr>
          <w:p w14:paraId="1C9409E2" w14:textId="77777777" w:rsidR="00941FA2" w:rsidRPr="00B12F60" w:rsidRDefault="00941FA2" w:rsidP="00793078">
            <w:pPr>
              <w:suppressAutoHyphens w:val="0"/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</w:pPr>
            <w:r w:rsidRPr="00B12F60"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  <w:t>Определить место строительства</w:t>
            </w:r>
          </w:p>
        </w:tc>
        <w:tc>
          <w:tcPr>
            <w:tcW w:w="2049" w:type="dxa"/>
          </w:tcPr>
          <w:p w14:paraId="764BF465" w14:textId="77777777" w:rsidR="00941FA2" w:rsidRPr="00B12F60" w:rsidRDefault="00941FA2" w:rsidP="00793078">
            <w:pPr>
              <w:suppressAutoHyphens w:val="0"/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</w:pPr>
            <w:r w:rsidRPr="00B12F60"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  <w:t>-</w:t>
            </w:r>
          </w:p>
        </w:tc>
        <w:tc>
          <w:tcPr>
            <w:tcW w:w="2246" w:type="dxa"/>
          </w:tcPr>
          <w:p w14:paraId="5AEBC9F7" w14:textId="77777777" w:rsidR="00941FA2" w:rsidRPr="00B12F60" w:rsidRDefault="00941FA2" w:rsidP="00793078">
            <w:pPr>
              <w:suppressAutoHyphens w:val="0"/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</w:pPr>
            <w:r w:rsidRPr="00B12F60"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  <w:t>6</w:t>
            </w:r>
          </w:p>
        </w:tc>
      </w:tr>
      <w:tr w:rsidR="00941FA2" w:rsidRPr="00B12F60" w14:paraId="25BF61F2" w14:textId="77777777" w:rsidTr="00793078">
        <w:trPr>
          <w:jc w:val="center"/>
        </w:trPr>
        <w:tc>
          <w:tcPr>
            <w:tcW w:w="955" w:type="dxa"/>
          </w:tcPr>
          <w:p w14:paraId="51ECBD31" w14:textId="77777777" w:rsidR="00941FA2" w:rsidRPr="00B12F60" w:rsidRDefault="00941FA2" w:rsidP="00793078">
            <w:pPr>
              <w:suppressAutoHyphens w:val="0"/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</w:pPr>
            <w:r w:rsidRPr="00B12F60"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  <w:t>B</w:t>
            </w:r>
          </w:p>
        </w:tc>
        <w:tc>
          <w:tcPr>
            <w:tcW w:w="4398" w:type="dxa"/>
          </w:tcPr>
          <w:p w14:paraId="0222DE64" w14:textId="77777777" w:rsidR="00941FA2" w:rsidRPr="00B12F60" w:rsidRDefault="00941FA2" w:rsidP="00793078">
            <w:pPr>
              <w:suppressAutoHyphens w:val="0"/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</w:pPr>
            <w:r w:rsidRPr="00B12F60"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  <w:t>Разработать первоначальный проект</w:t>
            </w:r>
          </w:p>
        </w:tc>
        <w:tc>
          <w:tcPr>
            <w:tcW w:w="2049" w:type="dxa"/>
          </w:tcPr>
          <w:p w14:paraId="0EBA50C9" w14:textId="77777777" w:rsidR="00941FA2" w:rsidRPr="00B12F60" w:rsidRDefault="00941FA2" w:rsidP="00793078">
            <w:pPr>
              <w:suppressAutoHyphens w:val="0"/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</w:pPr>
            <w:r w:rsidRPr="00B12F60"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  <w:t>-</w:t>
            </w:r>
          </w:p>
        </w:tc>
        <w:tc>
          <w:tcPr>
            <w:tcW w:w="2246" w:type="dxa"/>
          </w:tcPr>
          <w:p w14:paraId="1CB9FA2D" w14:textId="77777777" w:rsidR="00941FA2" w:rsidRPr="00B12F60" w:rsidRDefault="00941FA2" w:rsidP="00793078">
            <w:pPr>
              <w:suppressAutoHyphens w:val="0"/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</w:pPr>
            <w:r w:rsidRPr="00B12F60"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  <w:t>8</w:t>
            </w:r>
          </w:p>
        </w:tc>
      </w:tr>
      <w:tr w:rsidR="00941FA2" w:rsidRPr="00B12F60" w14:paraId="223BC3D0" w14:textId="77777777" w:rsidTr="00793078">
        <w:trPr>
          <w:jc w:val="center"/>
        </w:trPr>
        <w:tc>
          <w:tcPr>
            <w:tcW w:w="955" w:type="dxa"/>
          </w:tcPr>
          <w:p w14:paraId="3A1D5356" w14:textId="77777777" w:rsidR="00941FA2" w:rsidRPr="00B12F60" w:rsidRDefault="00941FA2" w:rsidP="00793078">
            <w:pPr>
              <w:suppressAutoHyphens w:val="0"/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</w:pPr>
            <w:r w:rsidRPr="00B12F60"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  <w:t>C</w:t>
            </w:r>
          </w:p>
        </w:tc>
        <w:tc>
          <w:tcPr>
            <w:tcW w:w="4398" w:type="dxa"/>
          </w:tcPr>
          <w:p w14:paraId="1212DC97" w14:textId="77777777" w:rsidR="00941FA2" w:rsidRPr="00B12F60" w:rsidRDefault="00941FA2" w:rsidP="00793078">
            <w:pPr>
              <w:suppressAutoHyphens w:val="0"/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</w:pPr>
            <w:r w:rsidRPr="00B12F60"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  <w:t>Получить разрешение на строительство</w:t>
            </w:r>
          </w:p>
        </w:tc>
        <w:tc>
          <w:tcPr>
            <w:tcW w:w="2049" w:type="dxa"/>
          </w:tcPr>
          <w:p w14:paraId="78A5583B" w14:textId="77777777" w:rsidR="00941FA2" w:rsidRPr="00B12F60" w:rsidRDefault="00941FA2" w:rsidP="00793078">
            <w:pPr>
              <w:suppressAutoHyphens w:val="0"/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</w:pPr>
            <w:r w:rsidRPr="00B12F60"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  <w:t>A, B</w:t>
            </w:r>
          </w:p>
        </w:tc>
        <w:tc>
          <w:tcPr>
            <w:tcW w:w="2246" w:type="dxa"/>
          </w:tcPr>
          <w:p w14:paraId="7A36C54B" w14:textId="77777777" w:rsidR="00941FA2" w:rsidRPr="00B12F60" w:rsidRDefault="00941FA2" w:rsidP="00793078">
            <w:pPr>
              <w:suppressAutoHyphens w:val="0"/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</w:pPr>
            <w:r w:rsidRPr="00B12F60"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  <w:t xml:space="preserve">12 </w:t>
            </w:r>
          </w:p>
        </w:tc>
      </w:tr>
      <w:tr w:rsidR="00941FA2" w:rsidRPr="00B12F60" w14:paraId="5D6B23FE" w14:textId="77777777" w:rsidTr="00793078">
        <w:trPr>
          <w:jc w:val="center"/>
        </w:trPr>
        <w:tc>
          <w:tcPr>
            <w:tcW w:w="955" w:type="dxa"/>
          </w:tcPr>
          <w:p w14:paraId="69D3B5E3" w14:textId="77777777" w:rsidR="00941FA2" w:rsidRPr="00B12F60" w:rsidRDefault="00941FA2" w:rsidP="00793078">
            <w:pPr>
              <w:suppressAutoHyphens w:val="0"/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</w:pPr>
            <w:r w:rsidRPr="00B12F60"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  <w:lastRenderedPageBreak/>
              <w:t>D</w:t>
            </w:r>
          </w:p>
        </w:tc>
        <w:tc>
          <w:tcPr>
            <w:tcW w:w="4398" w:type="dxa"/>
          </w:tcPr>
          <w:p w14:paraId="79F5AF8F" w14:textId="77777777" w:rsidR="00941FA2" w:rsidRPr="00B12F60" w:rsidRDefault="00941FA2" w:rsidP="00793078">
            <w:pPr>
              <w:suppressAutoHyphens w:val="0"/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</w:pPr>
            <w:r w:rsidRPr="00B12F60"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  <w:t>Выбрать архитектурную мастерскую</w:t>
            </w:r>
          </w:p>
        </w:tc>
        <w:tc>
          <w:tcPr>
            <w:tcW w:w="2049" w:type="dxa"/>
          </w:tcPr>
          <w:p w14:paraId="615D08F1" w14:textId="77777777" w:rsidR="00941FA2" w:rsidRPr="00B12F60" w:rsidRDefault="00941FA2" w:rsidP="00793078">
            <w:pPr>
              <w:suppressAutoHyphens w:val="0"/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</w:pPr>
            <w:r w:rsidRPr="00B12F60"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  <w:t>C</w:t>
            </w:r>
          </w:p>
        </w:tc>
        <w:tc>
          <w:tcPr>
            <w:tcW w:w="2246" w:type="dxa"/>
          </w:tcPr>
          <w:p w14:paraId="492CF977" w14:textId="77777777" w:rsidR="00941FA2" w:rsidRPr="00B12F60" w:rsidRDefault="00941FA2" w:rsidP="00793078">
            <w:pPr>
              <w:suppressAutoHyphens w:val="0"/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</w:pPr>
            <w:r w:rsidRPr="00B12F60"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  <w:t>4</w:t>
            </w:r>
          </w:p>
        </w:tc>
      </w:tr>
      <w:tr w:rsidR="00941FA2" w:rsidRPr="00B12F60" w14:paraId="55DF4EE9" w14:textId="77777777" w:rsidTr="00793078">
        <w:trPr>
          <w:jc w:val="center"/>
        </w:trPr>
        <w:tc>
          <w:tcPr>
            <w:tcW w:w="955" w:type="dxa"/>
          </w:tcPr>
          <w:p w14:paraId="7250B856" w14:textId="77777777" w:rsidR="00941FA2" w:rsidRPr="00B12F60" w:rsidRDefault="00941FA2" w:rsidP="00793078">
            <w:pPr>
              <w:suppressAutoHyphens w:val="0"/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</w:pPr>
            <w:r w:rsidRPr="00B12F60"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  <w:t>E</w:t>
            </w:r>
          </w:p>
        </w:tc>
        <w:tc>
          <w:tcPr>
            <w:tcW w:w="4398" w:type="dxa"/>
          </w:tcPr>
          <w:p w14:paraId="1DBCBF1E" w14:textId="77777777" w:rsidR="00941FA2" w:rsidRPr="00B12F60" w:rsidRDefault="00941FA2" w:rsidP="00793078">
            <w:pPr>
              <w:suppressAutoHyphens w:val="0"/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</w:pPr>
            <w:r w:rsidRPr="00B12F60"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  <w:t>Разработать смету затрат на строительство</w:t>
            </w:r>
          </w:p>
        </w:tc>
        <w:tc>
          <w:tcPr>
            <w:tcW w:w="2049" w:type="dxa"/>
          </w:tcPr>
          <w:p w14:paraId="6CFCAFBF" w14:textId="77777777" w:rsidR="00941FA2" w:rsidRPr="00B12F60" w:rsidRDefault="00941FA2" w:rsidP="00793078">
            <w:pPr>
              <w:suppressAutoHyphens w:val="0"/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</w:pPr>
            <w:r w:rsidRPr="00B12F60"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  <w:t xml:space="preserve">C </w:t>
            </w:r>
          </w:p>
        </w:tc>
        <w:tc>
          <w:tcPr>
            <w:tcW w:w="2246" w:type="dxa"/>
          </w:tcPr>
          <w:p w14:paraId="34EF2806" w14:textId="77777777" w:rsidR="00941FA2" w:rsidRPr="00B12F60" w:rsidRDefault="00941FA2" w:rsidP="00793078">
            <w:pPr>
              <w:suppressAutoHyphens w:val="0"/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</w:pPr>
            <w:r w:rsidRPr="00B12F60"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  <w:t>6</w:t>
            </w:r>
          </w:p>
        </w:tc>
      </w:tr>
      <w:tr w:rsidR="00941FA2" w:rsidRPr="00B12F60" w14:paraId="0161C2EC" w14:textId="77777777" w:rsidTr="00793078">
        <w:trPr>
          <w:jc w:val="center"/>
        </w:trPr>
        <w:tc>
          <w:tcPr>
            <w:tcW w:w="955" w:type="dxa"/>
          </w:tcPr>
          <w:p w14:paraId="72E32D96" w14:textId="77777777" w:rsidR="00941FA2" w:rsidRPr="00B12F60" w:rsidRDefault="00941FA2" w:rsidP="00793078">
            <w:pPr>
              <w:suppressAutoHyphens w:val="0"/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</w:pPr>
            <w:r w:rsidRPr="00B12F60"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  <w:t>F</w:t>
            </w:r>
          </w:p>
        </w:tc>
        <w:tc>
          <w:tcPr>
            <w:tcW w:w="4398" w:type="dxa"/>
          </w:tcPr>
          <w:p w14:paraId="1058D7BE" w14:textId="77777777" w:rsidR="00941FA2" w:rsidRPr="00B12F60" w:rsidRDefault="00941FA2" w:rsidP="00793078">
            <w:pPr>
              <w:suppressAutoHyphens w:val="0"/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</w:pPr>
            <w:r w:rsidRPr="00B12F60"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  <w:t>Разработать проект строительства</w:t>
            </w:r>
          </w:p>
        </w:tc>
        <w:tc>
          <w:tcPr>
            <w:tcW w:w="2049" w:type="dxa"/>
          </w:tcPr>
          <w:p w14:paraId="3B595E6E" w14:textId="77777777" w:rsidR="00941FA2" w:rsidRPr="00B12F60" w:rsidRDefault="00941FA2" w:rsidP="00793078">
            <w:pPr>
              <w:suppressAutoHyphens w:val="0"/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</w:pPr>
            <w:r w:rsidRPr="00B12F60"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  <w:t>D, E</w:t>
            </w:r>
          </w:p>
        </w:tc>
        <w:tc>
          <w:tcPr>
            <w:tcW w:w="2246" w:type="dxa"/>
          </w:tcPr>
          <w:p w14:paraId="6E886398" w14:textId="77777777" w:rsidR="00941FA2" w:rsidRPr="00B12F60" w:rsidRDefault="00941FA2" w:rsidP="00793078">
            <w:pPr>
              <w:suppressAutoHyphens w:val="0"/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</w:pPr>
            <w:r w:rsidRPr="00B12F60"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  <w:t>15</w:t>
            </w:r>
          </w:p>
        </w:tc>
      </w:tr>
      <w:tr w:rsidR="00941FA2" w:rsidRPr="00B12F60" w14:paraId="63E992FF" w14:textId="77777777" w:rsidTr="00793078">
        <w:trPr>
          <w:jc w:val="center"/>
        </w:trPr>
        <w:tc>
          <w:tcPr>
            <w:tcW w:w="955" w:type="dxa"/>
          </w:tcPr>
          <w:p w14:paraId="1E7F7F39" w14:textId="77777777" w:rsidR="00941FA2" w:rsidRPr="00B12F60" w:rsidRDefault="00941FA2" w:rsidP="00793078">
            <w:pPr>
              <w:suppressAutoHyphens w:val="0"/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</w:pPr>
            <w:r w:rsidRPr="00B12F60"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  <w:t>G</w:t>
            </w:r>
          </w:p>
        </w:tc>
        <w:tc>
          <w:tcPr>
            <w:tcW w:w="4398" w:type="dxa"/>
          </w:tcPr>
          <w:p w14:paraId="1C407CFC" w14:textId="77777777" w:rsidR="00941FA2" w:rsidRPr="00B12F60" w:rsidRDefault="00941FA2" w:rsidP="00793078">
            <w:pPr>
              <w:suppressAutoHyphens w:val="0"/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</w:pPr>
            <w:r w:rsidRPr="00B12F60"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  <w:t>Получить финансирование</w:t>
            </w:r>
          </w:p>
        </w:tc>
        <w:tc>
          <w:tcPr>
            <w:tcW w:w="2049" w:type="dxa"/>
          </w:tcPr>
          <w:p w14:paraId="71079544" w14:textId="77777777" w:rsidR="00941FA2" w:rsidRPr="00B12F60" w:rsidRDefault="00941FA2" w:rsidP="00793078">
            <w:pPr>
              <w:suppressAutoHyphens w:val="0"/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</w:pPr>
            <w:r w:rsidRPr="00B12F60"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  <w:t xml:space="preserve">E </w:t>
            </w:r>
          </w:p>
        </w:tc>
        <w:tc>
          <w:tcPr>
            <w:tcW w:w="2246" w:type="dxa"/>
          </w:tcPr>
          <w:p w14:paraId="4AF63F5C" w14:textId="77777777" w:rsidR="00941FA2" w:rsidRPr="00B12F60" w:rsidRDefault="00941FA2" w:rsidP="00793078">
            <w:pPr>
              <w:suppressAutoHyphens w:val="0"/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</w:pPr>
            <w:r w:rsidRPr="00B12F60"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  <w:t>12</w:t>
            </w:r>
          </w:p>
        </w:tc>
      </w:tr>
      <w:tr w:rsidR="00941FA2" w:rsidRPr="00B12F60" w14:paraId="3398E321" w14:textId="77777777" w:rsidTr="00793078">
        <w:trPr>
          <w:jc w:val="center"/>
        </w:trPr>
        <w:tc>
          <w:tcPr>
            <w:tcW w:w="955" w:type="dxa"/>
          </w:tcPr>
          <w:p w14:paraId="12B93408" w14:textId="77777777" w:rsidR="00941FA2" w:rsidRPr="00B12F60" w:rsidRDefault="00941FA2" w:rsidP="00793078">
            <w:pPr>
              <w:suppressAutoHyphens w:val="0"/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</w:pPr>
            <w:r w:rsidRPr="00B12F60"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  <w:t xml:space="preserve">H </w:t>
            </w:r>
          </w:p>
        </w:tc>
        <w:tc>
          <w:tcPr>
            <w:tcW w:w="4398" w:type="dxa"/>
          </w:tcPr>
          <w:p w14:paraId="660DBFE4" w14:textId="77777777" w:rsidR="00941FA2" w:rsidRPr="00B12F60" w:rsidRDefault="00941FA2" w:rsidP="00793078">
            <w:pPr>
              <w:suppressAutoHyphens w:val="0"/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</w:pPr>
            <w:r w:rsidRPr="00B12F60"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  <w:t>Нанять подрядчика</w:t>
            </w:r>
          </w:p>
        </w:tc>
        <w:tc>
          <w:tcPr>
            <w:tcW w:w="2049" w:type="dxa"/>
          </w:tcPr>
          <w:p w14:paraId="38877561" w14:textId="77777777" w:rsidR="00941FA2" w:rsidRPr="00B12F60" w:rsidRDefault="00941FA2" w:rsidP="00793078">
            <w:pPr>
              <w:suppressAutoHyphens w:val="0"/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</w:pPr>
            <w:r w:rsidRPr="00B12F60"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  <w:t>F, G</w:t>
            </w:r>
          </w:p>
        </w:tc>
        <w:tc>
          <w:tcPr>
            <w:tcW w:w="2246" w:type="dxa"/>
          </w:tcPr>
          <w:p w14:paraId="3FAEE520" w14:textId="77777777" w:rsidR="00941FA2" w:rsidRPr="00B12F60" w:rsidRDefault="00941FA2" w:rsidP="00793078">
            <w:pPr>
              <w:suppressAutoHyphens w:val="0"/>
              <w:spacing w:after="0" w:line="240" w:lineRule="auto"/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</w:pPr>
            <w:r w:rsidRPr="00B12F60">
              <w:rPr>
                <w:rFonts w:ascii="Times New Roman" w:eastAsia="MS Mincho" w:hAnsi="Times New Roman" w:cs="Times New Roman"/>
                <w:sz w:val="24"/>
                <w:szCs w:val="24"/>
                <w:lang w:eastAsia="ja-JP"/>
              </w:rPr>
              <w:t>8</w:t>
            </w:r>
          </w:p>
        </w:tc>
      </w:tr>
    </w:tbl>
    <w:p w14:paraId="0B4E2F0D" w14:textId="77777777" w:rsidR="00941FA2" w:rsidRDefault="00941FA2" w:rsidP="00941FA2">
      <w:pPr>
        <w:spacing w:after="0"/>
        <w:ind w:firstLine="708"/>
        <w:jc w:val="center"/>
        <w:rPr>
          <w:rFonts w:ascii="Times New Roman" w:hAnsi="Times New Roman" w:cs="Times New Roman"/>
          <w:b/>
          <w:sz w:val="24"/>
          <w:szCs w:val="24"/>
          <w:lang w:eastAsia="ru-RU"/>
        </w:rPr>
      </w:pPr>
    </w:p>
    <w:p w14:paraId="7B480947" w14:textId="7B2A2154" w:rsidR="00941FA2" w:rsidRPr="00B12F60" w:rsidRDefault="00941FA2" w:rsidP="00941FA2">
      <w:pPr>
        <w:spacing w:after="0"/>
        <w:ind w:firstLine="708"/>
        <w:jc w:val="center"/>
        <w:rPr>
          <w:rFonts w:ascii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sz w:val="24"/>
          <w:szCs w:val="24"/>
          <w:lang w:eastAsia="ru-RU"/>
        </w:rPr>
        <w:t>Вариант</w:t>
      </w:r>
      <w:r w:rsidRPr="00B12F60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 </w:t>
      </w:r>
      <w:r w:rsidR="00643AC7">
        <w:rPr>
          <w:rFonts w:ascii="Times New Roman" w:hAnsi="Times New Roman" w:cs="Times New Roman"/>
          <w:b/>
          <w:sz w:val="24"/>
          <w:szCs w:val="24"/>
          <w:lang w:eastAsia="ru-RU"/>
        </w:rPr>
        <w:t>9</w:t>
      </w:r>
    </w:p>
    <w:p w14:paraId="1598DC43" w14:textId="77777777" w:rsidR="00941FA2" w:rsidRPr="00B12F60" w:rsidRDefault="00941FA2" w:rsidP="00941FA2">
      <w:pPr>
        <w:spacing w:after="0"/>
        <w:ind w:firstLine="708"/>
        <w:rPr>
          <w:rFonts w:ascii="Times New Roman" w:hAnsi="Times New Roman" w:cs="Times New Roman"/>
          <w:sz w:val="24"/>
          <w:szCs w:val="24"/>
          <w:lang w:eastAsia="ru-RU"/>
        </w:rPr>
      </w:pPr>
      <w:r w:rsidRPr="00B12F60">
        <w:rPr>
          <w:rFonts w:ascii="Times New Roman" w:hAnsi="Times New Roman" w:cs="Times New Roman"/>
          <w:sz w:val="24"/>
          <w:szCs w:val="24"/>
          <w:lang w:eastAsia="ru-RU"/>
        </w:rPr>
        <w:t>Компания готовит бюджет производства нового изделия. В таблице представлены этапы подготовки бюджета и их длительность.</w:t>
      </w:r>
    </w:p>
    <w:tbl>
      <w:tblPr>
        <w:tblW w:w="97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448"/>
        <w:gridCol w:w="2988"/>
        <w:gridCol w:w="2357"/>
      </w:tblGrid>
      <w:tr w:rsidR="00941FA2" w:rsidRPr="00B12F60" w14:paraId="6BC66B5A" w14:textId="77777777" w:rsidTr="00793078">
        <w:trPr>
          <w:jc w:val="center"/>
        </w:trPr>
        <w:tc>
          <w:tcPr>
            <w:tcW w:w="4448" w:type="dxa"/>
          </w:tcPr>
          <w:p w14:paraId="2446A65F" w14:textId="77777777" w:rsidR="00941FA2" w:rsidRPr="00B12F60" w:rsidRDefault="00941FA2" w:rsidP="00793078">
            <w:pPr>
              <w:spacing w:after="0" w:line="240" w:lineRule="auto"/>
              <w:ind w:firstLine="708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B12F6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Работа</w:t>
            </w:r>
          </w:p>
        </w:tc>
        <w:tc>
          <w:tcPr>
            <w:tcW w:w="2988" w:type="dxa"/>
          </w:tcPr>
          <w:p w14:paraId="45694E8C" w14:textId="77777777" w:rsidR="00941FA2" w:rsidRPr="00B12F60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B12F6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Предшествующие работы</w:t>
            </w:r>
          </w:p>
        </w:tc>
        <w:tc>
          <w:tcPr>
            <w:tcW w:w="2357" w:type="dxa"/>
          </w:tcPr>
          <w:p w14:paraId="73F72800" w14:textId="77777777" w:rsidR="00941FA2" w:rsidRPr="00B12F60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B12F6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Длительность (дни)</w:t>
            </w:r>
          </w:p>
        </w:tc>
      </w:tr>
      <w:tr w:rsidR="00941FA2" w:rsidRPr="00B12F60" w14:paraId="7BB19261" w14:textId="77777777" w:rsidTr="00793078">
        <w:trPr>
          <w:jc w:val="center"/>
        </w:trPr>
        <w:tc>
          <w:tcPr>
            <w:tcW w:w="4448" w:type="dxa"/>
          </w:tcPr>
          <w:p w14:paraId="36115681" w14:textId="77777777" w:rsidR="00941FA2" w:rsidRPr="00B12F60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B12F60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A: </w:t>
            </w:r>
            <w:r w:rsidRPr="00B12F6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Прогнозирование объема продаж</w:t>
            </w:r>
          </w:p>
        </w:tc>
        <w:tc>
          <w:tcPr>
            <w:tcW w:w="2988" w:type="dxa"/>
          </w:tcPr>
          <w:p w14:paraId="5230619D" w14:textId="77777777" w:rsidR="00941FA2" w:rsidRPr="00B12F60" w:rsidRDefault="00941FA2" w:rsidP="00793078">
            <w:pPr>
              <w:spacing w:after="0" w:line="240" w:lineRule="auto"/>
              <w:ind w:firstLine="708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B12F6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2357" w:type="dxa"/>
          </w:tcPr>
          <w:p w14:paraId="251D9A34" w14:textId="77777777" w:rsidR="00941FA2" w:rsidRPr="00B12F60" w:rsidRDefault="00941FA2" w:rsidP="00793078">
            <w:pPr>
              <w:spacing w:after="0" w:line="240" w:lineRule="auto"/>
              <w:ind w:firstLine="708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B12F6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</w:tr>
      <w:tr w:rsidR="00941FA2" w:rsidRPr="00B12F60" w14:paraId="4C64CEF7" w14:textId="77777777" w:rsidTr="00793078">
        <w:trPr>
          <w:jc w:val="center"/>
        </w:trPr>
        <w:tc>
          <w:tcPr>
            <w:tcW w:w="4448" w:type="dxa"/>
          </w:tcPr>
          <w:p w14:paraId="66499D1B" w14:textId="77777777" w:rsidR="00941FA2" w:rsidRPr="00B12F60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B12F60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B</w:t>
            </w:r>
            <w:r w:rsidRPr="00B12F6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: Изучение рынка конкурирующих товаров </w:t>
            </w:r>
          </w:p>
        </w:tc>
        <w:tc>
          <w:tcPr>
            <w:tcW w:w="2988" w:type="dxa"/>
          </w:tcPr>
          <w:p w14:paraId="311CF70A" w14:textId="77777777" w:rsidR="00941FA2" w:rsidRPr="00B12F60" w:rsidRDefault="00941FA2" w:rsidP="00793078">
            <w:pPr>
              <w:spacing w:after="0" w:line="240" w:lineRule="auto"/>
              <w:ind w:firstLine="708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B12F6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2357" w:type="dxa"/>
          </w:tcPr>
          <w:p w14:paraId="3F3E197E" w14:textId="77777777" w:rsidR="00941FA2" w:rsidRPr="00B12F60" w:rsidRDefault="00941FA2" w:rsidP="00793078">
            <w:pPr>
              <w:spacing w:after="0" w:line="240" w:lineRule="auto"/>
              <w:ind w:firstLine="708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B12F6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</w:tr>
      <w:tr w:rsidR="00941FA2" w:rsidRPr="00B12F60" w14:paraId="16DF47E9" w14:textId="77777777" w:rsidTr="00793078">
        <w:trPr>
          <w:jc w:val="center"/>
        </w:trPr>
        <w:tc>
          <w:tcPr>
            <w:tcW w:w="4448" w:type="dxa"/>
          </w:tcPr>
          <w:p w14:paraId="5264AB8D" w14:textId="77777777" w:rsidR="00941FA2" w:rsidRPr="00B12F60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B12F60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C: </w:t>
            </w:r>
            <w:r w:rsidRPr="00B12F6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Доводка изделия </w:t>
            </w:r>
          </w:p>
        </w:tc>
        <w:tc>
          <w:tcPr>
            <w:tcW w:w="2988" w:type="dxa"/>
          </w:tcPr>
          <w:p w14:paraId="7B16278C" w14:textId="77777777" w:rsidR="00941FA2" w:rsidRPr="00B12F60" w:rsidRDefault="00941FA2" w:rsidP="00793078">
            <w:pPr>
              <w:spacing w:after="0" w:line="240" w:lineRule="auto"/>
              <w:ind w:firstLine="708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B12F6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2357" w:type="dxa"/>
          </w:tcPr>
          <w:p w14:paraId="1BF81235" w14:textId="77777777" w:rsidR="00941FA2" w:rsidRPr="00B12F60" w:rsidRDefault="00941FA2" w:rsidP="00793078">
            <w:pPr>
              <w:spacing w:after="0" w:line="240" w:lineRule="auto"/>
              <w:ind w:firstLine="708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B12F6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941FA2" w:rsidRPr="00B12F60" w14:paraId="08515E5A" w14:textId="77777777" w:rsidTr="00793078">
        <w:trPr>
          <w:jc w:val="center"/>
        </w:trPr>
        <w:tc>
          <w:tcPr>
            <w:tcW w:w="4448" w:type="dxa"/>
          </w:tcPr>
          <w:p w14:paraId="0ED66228" w14:textId="77777777" w:rsidR="00941FA2" w:rsidRPr="00B12F60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B12F60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D: </w:t>
            </w:r>
            <w:r w:rsidRPr="00B12F6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Подготовка производственного плана </w:t>
            </w:r>
          </w:p>
        </w:tc>
        <w:tc>
          <w:tcPr>
            <w:tcW w:w="2988" w:type="dxa"/>
          </w:tcPr>
          <w:p w14:paraId="518047F6" w14:textId="77777777" w:rsidR="00941FA2" w:rsidRPr="00B12F60" w:rsidRDefault="00941FA2" w:rsidP="00793078">
            <w:pPr>
              <w:spacing w:after="0" w:line="240" w:lineRule="auto"/>
              <w:ind w:firstLine="708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B12F6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2357" w:type="dxa"/>
          </w:tcPr>
          <w:p w14:paraId="41558162" w14:textId="77777777" w:rsidR="00941FA2" w:rsidRPr="00B12F60" w:rsidRDefault="00941FA2" w:rsidP="00793078">
            <w:pPr>
              <w:spacing w:after="0" w:line="240" w:lineRule="auto"/>
              <w:ind w:firstLine="708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B12F6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</w:tr>
      <w:tr w:rsidR="00941FA2" w:rsidRPr="00B12F60" w14:paraId="7DC58C19" w14:textId="77777777" w:rsidTr="00793078">
        <w:trPr>
          <w:jc w:val="center"/>
        </w:trPr>
        <w:tc>
          <w:tcPr>
            <w:tcW w:w="4448" w:type="dxa"/>
          </w:tcPr>
          <w:p w14:paraId="349D5CB1" w14:textId="77777777" w:rsidR="00941FA2" w:rsidRPr="00B12F60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B12F60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E: </w:t>
            </w:r>
            <w:r w:rsidRPr="00B12F6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Оценка стоимости производства </w:t>
            </w:r>
          </w:p>
        </w:tc>
        <w:tc>
          <w:tcPr>
            <w:tcW w:w="2988" w:type="dxa"/>
          </w:tcPr>
          <w:p w14:paraId="13F9BC68" w14:textId="77777777" w:rsidR="00941FA2" w:rsidRPr="00B12F60" w:rsidRDefault="00941FA2" w:rsidP="00793078">
            <w:pPr>
              <w:spacing w:after="0" w:line="240" w:lineRule="auto"/>
              <w:ind w:firstLine="708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B12F6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D</w:t>
            </w:r>
          </w:p>
        </w:tc>
        <w:tc>
          <w:tcPr>
            <w:tcW w:w="2357" w:type="dxa"/>
          </w:tcPr>
          <w:p w14:paraId="6EBDADE8" w14:textId="77777777" w:rsidR="00941FA2" w:rsidRPr="00B12F60" w:rsidRDefault="00941FA2" w:rsidP="00793078">
            <w:pPr>
              <w:spacing w:after="0" w:line="240" w:lineRule="auto"/>
              <w:ind w:firstLine="708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B12F6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</w:tr>
      <w:tr w:rsidR="00941FA2" w:rsidRPr="00B12F60" w14:paraId="4E565191" w14:textId="77777777" w:rsidTr="00793078">
        <w:trPr>
          <w:jc w:val="center"/>
        </w:trPr>
        <w:tc>
          <w:tcPr>
            <w:tcW w:w="4448" w:type="dxa"/>
          </w:tcPr>
          <w:p w14:paraId="1E9C8DCD" w14:textId="77777777" w:rsidR="00941FA2" w:rsidRPr="00B12F60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B12F60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F: </w:t>
            </w:r>
            <w:r w:rsidRPr="00B12F6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Определение отпускной цены</w:t>
            </w:r>
          </w:p>
        </w:tc>
        <w:tc>
          <w:tcPr>
            <w:tcW w:w="2988" w:type="dxa"/>
          </w:tcPr>
          <w:p w14:paraId="76F8A88B" w14:textId="77777777" w:rsidR="00941FA2" w:rsidRPr="00B12F60" w:rsidRDefault="00941FA2" w:rsidP="00793078">
            <w:pPr>
              <w:spacing w:after="0" w:line="240" w:lineRule="auto"/>
              <w:ind w:firstLine="708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B12F6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В,</w:t>
            </w:r>
            <w:r w:rsidRPr="00B12F60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 E</w:t>
            </w:r>
          </w:p>
        </w:tc>
        <w:tc>
          <w:tcPr>
            <w:tcW w:w="2357" w:type="dxa"/>
          </w:tcPr>
          <w:p w14:paraId="3C66C9BE" w14:textId="77777777" w:rsidR="00941FA2" w:rsidRPr="00B12F60" w:rsidRDefault="00941FA2" w:rsidP="00793078">
            <w:pPr>
              <w:spacing w:after="0" w:line="240" w:lineRule="auto"/>
              <w:ind w:firstLine="708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B12F6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941FA2" w:rsidRPr="00B12F60" w14:paraId="47854A21" w14:textId="77777777" w:rsidTr="00793078">
        <w:trPr>
          <w:jc w:val="center"/>
        </w:trPr>
        <w:tc>
          <w:tcPr>
            <w:tcW w:w="4448" w:type="dxa"/>
          </w:tcPr>
          <w:p w14:paraId="608415D2" w14:textId="77777777" w:rsidR="00941FA2" w:rsidRPr="00B12F60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B12F60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G: </w:t>
            </w:r>
            <w:r w:rsidRPr="00B12F6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Подготовка бюджета</w:t>
            </w:r>
          </w:p>
        </w:tc>
        <w:tc>
          <w:tcPr>
            <w:tcW w:w="2988" w:type="dxa"/>
          </w:tcPr>
          <w:p w14:paraId="4645F394" w14:textId="77777777" w:rsidR="00941FA2" w:rsidRPr="00B12F60" w:rsidRDefault="00941FA2" w:rsidP="00793078">
            <w:pPr>
              <w:spacing w:after="0" w:line="240" w:lineRule="auto"/>
              <w:ind w:firstLine="708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B12F6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Е,</w:t>
            </w:r>
            <w:r w:rsidRPr="00B12F60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 F</w:t>
            </w:r>
          </w:p>
        </w:tc>
        <w:tc>
          <w:tcPr>
            <w:tcW w:w="2357" w:type="dxa"/>
          </w:tcPr>
          <w:p w14:paraId="049E49E3" w14:textId="77777777" w:rsidR="00941FA2" w:rsidRPr="00B12F60" w:rsidRDefault="00941FA2" w:rsidP="00793078">
            <w:pPr>
              <w:spacing w:after="0" w:line="240" w:lineRule="auto"/>
              <w:ind w:firstLine="708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B12F6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14</w:t>
            </w:r>
          </w:p>
        </w:tc>
      </w:tr>
    </w:tbl>
    <w:p w14:paraId="5F79A476" w14:textId="77777777" w:rsidR="00941FA2" w:rsidRDefault="00941FA2" w:rsidP="00941FA2">
      <w:pPr>
        <w:spacing w:after="0"/>
        <w:ind w:firstLine="708"/>
        <w:jc w:val="center"/>
        <w:rPr>
          <w:rFonts w:ascii="Times New Roman" w:hAnsi="Times New Roman" w:cs="Times New Roman"/>
          <w:b/>
          <w:sz w:val="24"/>
          <w:szCs w:val="24"/>
          <w:lang w:eastAsia="ru-RU"/>
        </w:rPr>
      </w:pPr>
    </w:p>
    <w:p w14:paraId="58A71FDA" w14:textId="4BD991A0" w:rsidR="00941FA2" w:rsidRPr="008F46F1" w:rsidRDefault="00941FA2" w:rsidP="00941FA2">
      <w:pPr>
        <w:spacing w:after="0"/>
        <w:ind w:firstLine="708"/>
        <w:jc w:val="center"/>
        <w:rPr>
          <w:rFonts w:ascii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sz w:val="24"/>
          <w:szCs w:val="24"/>
          <w:lang w:eastAsia="ru-RU"/>
        </w:rPr>
        <w:t>Вариант</w:t>
      </w:r>
      <w:r w:rsidRPr="008F46F1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 </w:t>
      </w:r>
      <w:r w:rsidR="00643AC7">
        <w:rPr>
          <w:rFonts w:ascii="Times New Roman" w:hAnsi="Times New Roman" w:cs="Times New Roman"/>
          <w:b/>
          <w:sz w:val="24"/>
          <w:szCs w:val="24"/>
          <w:lang w:eastAsia="ru-RU"/>
        </w:rPr>
        <w:t>10</w:t>
      </w:r>
    </w:p>
    <w:p w14:paraId="1E7DD7FF" w14:textId="77777777" w:rsidR="00941FA2" w:rsidRPr="008F46F1" w:rsidRDefault="00941FA2" w:rsidP="00941FA2">
      <w:pPr>
        <w:spacing w:after="0"/>
        <w:ind w:firstLine="708"/>
        <w:rPr>
          <w:rFonts w:ascii="Times New Roman" w:hAnsi="Times New Roman" w:cs="Times New Roman"/>
          <w:sz w:val="24"/>
          <w:szCs w:val="24"/>
          <w:lang w:eastAsia="ru-RU"/>
        </w:rPr>
      </w:pPr>
      <w:r w:rsidRPr="008F46F1">
        <w:rPr>
          <w:rFonts w:ascii="Times New Roman" w:hAnsi="Times New Roman" w:cs="Times New Roman"/>
          <w:sz w:val="24"/>
          <w:szCs w:val="24"/>
          <w:lang w:eastAsia="ru-RU"/>
        </w:rPr>
        <w:t>В таблице приведена последовательность работ по разработке и производству станков.</w:t>
      </w:r>
    </w:p>
    <w:tbl>
      <w:tblPr>
        <w:tblW w:w="94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99"/>
        <w:gridCol w:w="2988"/>
        <w:gridCol w:w="1758"/>
      </w:tblGrid>
      <w:tr w:rsidR="00941FA2" w:rsidRPr="008F46F1" w14:paraId="01F36EA5" w14:textId="77777777" w:rsidTr="00793078">
        <w:trPr>
          <w:jc w:val="center"/>
        </w:trPr>
        <w:tc>
          <w:tcPr>
            <w:tcW w:w="4699" w:type="dxa"/>
          </w:tcPr>
          <w:p w14:paraId="5CD41765" w14:textId="77777777" w:rsidR="00941FA2" w:rsidRPr="008F46F1" w:rsidRDefault="00941FA2" w:rsidP="00793078">
            <w:pPr>
              <w:spacing w:after="0" w:line="240" w:lineRule="auto"/>
              <w:ind w:firstLine="708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8F46F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Работа</w:t>
            </w:r>
          </w:p>
        </w:tc>
        <w:tc>
          <w:tcPr>
            <w:tcW w:w="2988" w:type="dxa"/>
          </w:tcPr>
          <w:p w14:paraId="4F925BA7" w14:textId="77777777" w:rsidR="00941FA2" w:rsidRPr="008F46F1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8F46F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Предшествующие работы</w:t>
            </w:r>
          </w:p>
        </w:tc>
        <w:tc>
          <w:tcPr>
            <w:tcW w:w="1758" w:type="dxa"/>
          </w:tcPr>
          <w:p w14:paraId="3CD2E6F7" w14:textId="77777777" w:rsidR="00941FA2" w:rsidRPr="008F46F1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8F46F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Длительность</w:t>
            </w:r>
          </w:p>
        </w:tc>
      </w:tr>
      <w:tr w:rsidR="00941FA2" w:rsidRPr="008F46F1" w14:paraId="26CEB531" w14:textId="77777777" w:rsidTr="00793078">
        <w:trPr>
          <w:jc w:val="center"/>
        </w:trPr>
        <w:tc>
          <w:tcPr>
            <w:tcW w:w="4699" w:type="dxa"/>
          </w:tcPr>
          <w:p w14:paraId="72E86C68" w14:textId="77777777" w:rsidR="00941FA2" w:rsidRPr="008F46F1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8F46F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A – составление сметы затрат</w:t>
            </w:r>
          </w:p>
        </w:tc>
        <w:tc>
          <w:tcPr>
            <w:tcW w:w="2988" w:type="dxa"/>
          </w:tcPr>
          <w:p w14:paraId="5993C206" w14:textId="77777777" w:rsidR="00941FA2" w:rsidRPr="008F46F1" w:rsidRDefault="00941FA2" w:rsidP="00793078">
            <w:pPr>
              <w:spacing w:after="0" w:line="240" w:lineRule="auto"/>
              <w:ind w:firstLine="708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8F46F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  <w:tc>
          <w:tcPr>
            <w:tcW w:w="1758" w:type="dxa"/>
          </w:tcPr>
          <w:p w14:paraId="148754D9" w14:textId="77777777" w:rsidR="00941FA2" w:rsidRPr="008F46F1" w:rsidRDefault="00941FA2" w:rsidP="00793078">
            <w:pPr>
              <w:spacing w:after="0" w:line="240" w:lineRule="auto"/>
              <w:ind w:firstLine="708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8F46F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</w:tr>
      <w:tr w:rsidR="00941FA2" w:rsidRPr="008F46F1" w14:paraId="208FE824" w14:textId="77777777" w:rsidTr="00793078">
        <w:trPr>
          <w:jc w:val="center"/>
        </w:trPr>
        <w:tc>
          <w:tcPr>
            <w:tcW w:w="4699" w:type="dxa"/>
          </w:tcPr>
          <w:p w14:paraId="6309E0A8" w14:textId="77777777" w:rsidR="00941FA2" w:rsidRPr="008F46F1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8F46F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B – согласование оценок</w:t>
            </w:r>
          </w:p>
        </w:tc>
        <w:tc>
          <w:tcPr>
            <w:tcW w:w="2988" w:type="dxa"/>
          </w:tcPr>
          <w:p w14:paraId="0CFC6E4B" w14:textId="77777777" w:rsidR="00941FA2" w:rsidRPr="008F46F1" w:rsidRDefault="00941FA2" w:rsidP="00793078">
            <w:pPr>
              <w:spacing w:after="0" w:line="240" w:lineRule="auto"/>
              <w:ind w:firstLine="708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8F46F1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A</w:t>
            </w:r>
          </w:p>
        </w:tc>
        <w:tc>
          <w:tcPr>
            <w:tcW w:w="1758" w:type="dxa"/>
          </w:tcPr>
          <w:p w14:paraId="4B1FDDE1" w14:textId="77777777" w:rsidR="00941FA2" w:rsidRPr="008F46F1" w:rsidRDefault="00941FA2" w:rsidP="00793078">
            <w:pPr>
              <w:spacing w:after="0" w:line="240" w:lineRule="auto"/>
              <w:ind w:firstLine="708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8F46F1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6</w:t>
            </w:r>
          </w:p>
        </w:tc>
      </w:tr>
      <w:tr w:rsidR="00941FA2" w:rsidRPr="008F46F1" w14:paraId="42EF9350" w14:textId="77777777" w:rsidTr="00793078">
        <w:trPr>
          <w:jc w:val="center"/>
        </w:trPr>
        <w:tc>
          <w:tcPr>
            <w:tcW w:w="4699" w:type="dxa"/>
          </w:tcPr>
          <w:p w14:paraId="4BC97A07" w14:textId="77777777" w:rsidR="00941FA2" w:rsidRPr="008F46F1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8F46F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C – покупка собственного оборудования</w:t>
            </w:r>
          </w:p>
        </w:tc>
        <w:tc>
          <w:tcPr>
            <w:tcW w:w="2988" w:type="dxa"/>
          </w:tcPr>
          <w:p w14:paraId="0B5B4D4A" w14:textId="77777777" w:rsidR="00941FA2" w:rsidRPr="008F46F1" w:rsidRDefault="00941FA2" w:rsidP="00793078">
            <w:pPr>
              <w:spacing w:after="0" w:line="240" w:lineRule="auto"/>
              <w:ind w:firstLine="708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8F46F1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B</w:t>
            </w:r>
          </w:p>
        </w:tc>
        <w:tc>
          <w:tcPr>
            <w:tcW w:w="1758" w:type="dxa"/>
          </w:tcPr>
          <w:p w14:paraId="48B0D531" w14:textId="77777777" w:rsidR="00941FA2" w:rsidRPr="008F46F1" w:rsidRDefault="00941FA2" w:rsidP="00793078">
            <w:pPr>
              <w:spacing w:after="0" w:line="240" w:lineRule="auto"/>
              <w:ind w:firstLine="708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8F46F1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</w:p>
        </w:tc>
      </w:tr>
      <w:tr w:rsidR="00941FA2" w:rsidRPr="008F46F1" w14:paraId="6C1854A6" w14:textId="77777777" w:rsidTr="00793078">
        <w:trPr>
          <w:jc w:val="center"/>
        </w:trPr>
        <w:tc>
          <w:tcPr>
            <w:tcW w:w="4699" w:type="dxa"/>
          </w:tcPr>
          <w:p w14:paraId="7BF34E15" w14:textId="77777777" w:rsidR="00941FA2" w:rsidRPr="008F46F1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8F46F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D – подготовка конструкторских проектов</w:t>
            </w:r>
          </w:p>
        </w:tc>
        <w:tc>
          <w:tcPr>
            <w:tcW w:w="2988" w:type="dxa"/>
          </w:tcPr>
          <w:p w14:paraId="40077CA8" w14:textId="77777777" w:rsidR="00941FA2" w:rsidRPr="008F46F1" w:rsidRDefault="00941FA2" w:rsidP="00793078">
            <w:pPr>
              <w:spacing w:after="0" w:line="240" w:lineRule="auto"/>
              <w:ind w:firstLine="708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8F46F1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B</w:t>
            </w:r>
          </w:p>
        </w:tc>
        <w:tc>
          <w:tcPr>
            <w:tcW w:w="1758" w:type="dxa"/>
          </w:tcPr>
          <w:p w14:paraId="7A460AC6" w14:textId="77777777" w:rsidR="00941FA2" w:rsidRPr="008F46F1" w:rsidRDefault="00941FA2" w:rsidP="00793078">
            <w:pPr>
              <w:spacing w:after="0" w:line="240" w:lineRule="auto"/>
              <w:ind w:firstLine="708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8F46F1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2</w:t>
            </w:r>
          </w:p>
        </w:tc>
      </w:tr>
      <w:tr w:rsidR="00941FA2" w:rsidRPr="008F46F1" w14:paraId="6266E1B9" w14:textId="77777777" w:rsidTr="00793078">
        <w:trPr>
          <w:jc w:val="center"/>
        </w:trPr>
        <w:tc>
          <w:tcPr>
            <w:tcW w:w="4699" w:type="dxa"/>
          </w:tcPr>
          <w:p w14:paraId="7C7454EB" w14:textId="77777777" w:rsidR="00941FA2" w:rsidRPr="008F46F1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8F46F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E – строительство основного цеха</w:t>
            </w:r>
          </w:p>
        </w:tc>
        <w:tc>
          <w:tcPr>
            <w:tcW w:w="2988" w:type="dxa"/>
          </w:tcPr>
          <w:p w14:paraId="15EABBE0" w14:textId="77777777" w:rsidR="00941FA2" w:rsidRPr="008F46F1" w:rsidRDefault="00941FA2" w:rsidP="00793078">
            <w:pPr>
              <w:spacing w:after="0" w:line="240" w:lineRule="auto"/>
              <w:ind w:firstLine="708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8F46F1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D</w:t>
            </w:r>
          </w:p>
        </w:tc>
        <w:tc>
          <w:tcPr>
            <w:tcW w:w="1758" w:type="dxa"/>
          </w:tcPr>
          <w:p w14:paraId="693647A1" w14:textId="77777777" w:rsidR="00941FA2" w:rsidRPr="008F46F1" w:rsidRDefault="00941FA2" w:rsidP="00793078">
            <w:pPr>
              <w:spacing w:after="0" w:line="240" w:lineRule="auto"/>
              <w:ind w:firstLine="708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8F46F1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941FA2" w:rsidRPr="008F46F1" w14:paraId="543F0D20" w14:textId="77777777" w:rsidTr="00793078">
        <w:trPr>
          <w:jc w:val="center"/>
        </w:trPr>
        <w:tc>
          <w:tcPr>
            <w:tcW w:w="4699" w:type="dxa"/>
          </w:tcPr>
          <w:p w14:paraId="1FEE682D" w14:textId="77777777" w:rsidR="00941FA2" w:rsidRPr="008F46F1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8F46F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F – монтаж оборудования</w:t>
            </w:r>
          </w:p>
        </w:tc>
        <w:tc>
          <w:tcPr>
            <w:tcW w:w="2988" w:type="dxa"/>
          </w:tcPr>
          <w:p w14:paraId="181F4464" w14:textId="77777777" w:rsidR="00941FA2" w:rsidRPr="008F46F1" w:rsidRDefault="00941FA2" w:rsidP="00793078">
            <w:pPr>
              <w:spacing w:after="0" w:line="240" w:lineRule="auto"/>
              <w:ind w:firstLine="708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8F46F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C,E</w:t>
            </w:r>
          </w:p>
        </w:tc>
        <w:tc>
          <w:tcPr>
            <w:tcW w:w="1758" w:type="dxa"/>
          </w:tcPr>
          <w:p w14:paraId="028F7318" w14:textId="77777777" w:rsidR="00941FA2" w:rsidRPr="008F46F1" w:rsidRDefault="00941FA2" w:rsidP="00793078">
            <w:pPr>
              <w:spacing w:after="0" w:line="240" w:lineRule="auto"/>
              <w:ind w:firstLine="708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8F46F1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5</w:t>
            </w:r>
          </w:p>
        </w:tc>
      </w:tr>
      <w:tr w:rsidR="00941FA2" w:rsidRPr="008F46F1" w14:paraId="1D58F037" w14:textId="77777777" w:rsidTr="00793078">
        <w:trPr>
          <w:jc w:val="center"/>
        </w:trPr>
        <w:tc>
          <w:tcPr>
            <w:tcW w:w="4699" w:type="dxa"/>
          </w:tcPr>
          <w:p w14:paraId="11E76151" w14:textId="77777777" w:rsidR="00941FA2" w:rsidRPr="008F46F1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8F46F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G – испытание оборудования</w:t>
            </w:r>
          </w:p>
        </w:tc>
        <w:tc>
          <w:tcPr>
            <w:tcW w:w="2988" w:type="dxa"/>
          </w:tcPr>
          <w:p w14:paraId="748D1EFD" w14:textId="77777777" w:rsidR="00941FA2" w:rsidRPr="008F46F1" w:rsidRDefault="00941FA2" w:rsidP="00793078">
            <w:pPr>
              <w:spacing w:after="0" w:line="240" w:lineRule="auto"/>
              <w:ind w:firstLine="708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8F46F1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F</w:t>
            </w:r>
          </w:p>
        </w:tc>
        <w:tc>
          <w:tcPr>
            <w:tcW w:w="1758" w:type="dxa"/>
          </w:tcPr>
          <w:p w14:paraId="64EAC373" w14:textId="77777777" w:rsidR="00941FA2" w:rsidRPr="008F46F1" w:rsidRDefault="00941FA2" w:rsidP="00793078">
            <w:pPr>
              <w:spacing w:after="0" w:line="240" w:lineRule="auto"/>
              <w:ind w:firstLine="708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8F46F1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4</w:t>
            </w:r>
          </w:p>
        </w:tc>
      </w:tr>
      <w:tr w:rsidR="00941FA2" w:rsidRPr="008F46F1" w14:paraId="4E0C4F46" w14:textId="77777777" w:rsidTr="00793078">
        <w:trPr>
          <w:jc w:val="center"/>
        </w:trPr>
        <w:tc>
          <w:tcPr>
            <w:tcW w:w="4699" w:type="dxa"/>
          </w:tcPr>
          <w:p w14:paraId="780434DC" w14:textId="77777777" w:rsidR="00941FA2" w:rsidRPr="008F46F1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8F46F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H – определение типа модели</w:t>
            </w:r>
          </w:p>
        </w:tc>
        <w:tc>
          <w:tcPr>
            <w:tcW w:w="2988" w:type="dxa"/>
          </w:tcPr>
          <w:p w14:paraId="546CD5AE" w14:textId="77777777" w:rsidR="00941FA2" w:rsidRPr="008F46F1" w:rsidRDefault="00941FA2" w:rsidP="00793078">
            <w:pPr>
              <w:spacing w:after="0" w:line="240" w:lineRule="auto"/>
              <w:ind w:firstLine="708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8F46F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D</w:t>
            </w:r>
          </w:p>
        </w:tc>
        <w:tc>
          <w:tcPr>
            <w:tcW w:w="1758" w:type="dxa"/>
          </w:tcPr>
          <w:p w14:paraId="6E4E547E" w14:textId="77777777" w:rsidR="00941FA2" w:rsidRPr="008F46F1" w:rsidRDefault="00941FA2" w:rsidP="00793078">
            <w:pPr>
              <w:spacing w:after="0" w:line="240" w:lineRule="auto"/>
              <w:ind w:firstLine="708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8F46F1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9</w:t>
            </w:r>
          </w:p>
        </w:tc>
      </w:tr>
      <w:tr w:rsidR="00941FA2" w:rsidRPr="008F46F1" w14:paraId="295C3CFF" w14:textId="77777777" w:rsidTr="00793078">
        <w:trPr>
          <w:jc w:val="center"/>
        </w:trPr>
        <w:tc>
          <w:tcPr>
            <w:tcW w:w="4699" w:type="dxa"/>
          </w:tcPr>
          <w:p w14:paraId="494A00AD" w14:textId="77777777" w:rsidR="00941FA2" w:rsidRPr="008F46F1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8F46F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I – проектирование внешнего корпуса</w:t>
            </w:r>
          </w:p>
        </w:tc>
        <w:tc>
          <w:tcPr>
            <w:tcW w:w="2988" w:type="dxa"/>
          </w:tcPr>
          <w:p w14:paraId="3708DB4B" w14:textId="77777777" w:rsidR="00941FA2" w:rsidRPr="008F46F1" w:rsidRDefault="00941FA2" w:rsidP="00793078">
            <w:pPr>
              <w:spacing w:after="0" w:line="240" w:lineRule="auto"/>
              <w:ind w:firstLine="708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8F46F1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D</w:t>
            </w:r>
          </w:p>
        </w:tc>
        <w:tc>
          <w:tcPr>
            <w:tcW w:w="1758" w:type="dxa"/>
          </w:tcPr>
          <w:p w14:paraId="69D19C0B" w14:textId="77777777" w:rsidR="00941FA2" w:rsidRPr="008F46F1" w:rsidRDefault="00941FA2" w:rsidP="00793078">
            <w:pPr>
              <w:spacing w:after="0" w:line="240" w:lineRule="auto"/>
              <w:ind w:firstLine="708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8F46F1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7</w:t>
            </w:r>
          </w:p>
        </w:tc>
      </w:tr>
      <w:tr w:rsidR="00941FA2" w:rsidRPr="008F46F1" w14:paraId="5DD7D9E8" w14:textId="77777777" w:rsidTr="00793078">
        <w:trPr>
          <w:jc w:val="center"/>
        </w:trPr>
        <w:tc>
          <w:tcPr>
            <w:tcW w:w="4699" w:type="dxa"/>
          </w:tcPr>
          <w:p w14:paraId="529CC4CC" w14:textId="77777777" w:rsidR="00941FA2" w:rsidRPr="008F46F1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8F46F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J – создание внешнего корпуса</w:t>
            </w:r>
          </w:p>
        </w:tc>
        <w:tc>
          <w:tcPr>
            <w:tcW w:w="2988" w:type="dxa"/>
          </w:tcPr>
          <w:p w14:paraId="6336AEDB" w14:textId="77777777" w:rsidR="00941FA2" w:rsidRPr="008F46F1" w:rsidRDefault="00941FA2" w:rsidP="00793078">
            <w:pPr>
              <w:spacing w:after="0" w:line="240" w:lineRule="auto"/>
              <w:ind w:firstLine="708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8F46F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H,I</w:t>
            </w:r>
          </w:p>
        </w:tc>
        <w:tc>
          <w:tcPr>
            <w:tcW w:w="1758" w:type="dxa"/>
          </w:tcPr>
          <w:p w14:paraId="43DF0537" w14:textId="77777777" w:rsidR="00941FA2" w:rsidRPr="008F46F1" w:rsidRDefault="00941FA2" w:rsidP="00793078">
            <w:pPr>
              <w:spacing w:after="0" w:line="240" w:lineRule="auto"/>
              <w:ind w:firstLine="708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8F46F1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6</w:t>
            </w:r>
          </w:p>
        </w:tc>
      </w:tr>
      <w:tr w:rsidR="00941FA2" w:rsidRPr="008F46F1" w14:paraId="287E75B7" w14:textId="77777777" w:rsidTr="00793078">
        <w:trPr>
          <w:jc w:val="center"/>
        </w:trPr>
        <w:tc>
          <w:tcPr>
            <w:tcW w:w="4699" w:type="dxa"/>
          </w:tcPr>
          <w:p w14:paraId="3CCF8BB3" w14:textId="77777777" w:rsidR="00941FA2" w:rsidRPr="008F46F1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8F46F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K – конечная сборка</w:t>
            </w:r>
          </w:p>
        </w:tc>
        <w:tc>
          <w:tcPr>
            <w:tcW w:w="2988" w:type="dxa"/>
          </w:tcPr>
          <w:p w14:paraId="012F1385" w14:textId="77777777" w:rsidR="00941FA2" w:rsidRPr="008F46F1" w:rsidRDefault="00941FA2" w:rsidP="00793078">
            <w:pPr>
              <w:spacing w:after="0" w:line="240" w:lineRule="auto"/>
              <w:ind w:firstLine="708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8F46F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G,J</w:t>
            </w:r>
          </w:p>
        </w:tc>
        <w:tc>
          <w:tcPr>
            <w:tcW w:w="1758" w:type="dxa"/>
          </w:tcPr>
          <w:p w14:paraId="060C7F5B" w14:textId="77777777" w:rsidR="00941FA2" w:rsidRPr="008F46F1" w:rsidRDefault="00941FA2" w:rsidP="00793078">
            <w:pPr>
              <w:spacing w:after="0" w:line="240" w:lineRule="auto"/>
              <w:ind w:firstLine="708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8F46F1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3</w:t>
            </w:r>
          </w:p>
        </w:tc>
      </w:tr>
      <w:tr w:rsidR="00941FA2" w:rsidRPr="008F46F1" w14:paraId="4B70DD05" w14:textId="77777777" w:rsidTr="00793078">
        <w:trPr>
          <w:jc w:val="center"/>
        </w:trPr>
        <w:tc>
          <w:tcPr>
            <w:tcW w:w="4699" w:type="dxa"/>
          </w:tcPr>
          <w:p w14:paraId="1676C089" w14:textId="77777777" w:rsidR="00941FA2" w:rsidRPr="008F46F1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8F46F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L – контрольная проверка</w:t>
            </w:r>
          </w:p>
        </w:tc>
        <w:tc>
          <w:tcPr>
            <w:tcW w:w="2988" w:type="dxa"/>
          </w:tcPr>
          <w:p w14:paraId="64C51428" w14:textId="77777777" w:rsidR="00941FA2" w:rsidRPr="008F46F1" w:rsidRDefault="00941FA2" w:rsidP="00793078">
            <w:pPr>
              <w:spacing w:after="0" w:line="240" w:lineRule="auto"/>
              <w:ind w:firstLine="708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8F46F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K</w:t>
            </w:r>
          </w:p>
        </w:tc>
        <w:tc>
          <w:tcPr>
            <w:tcW w:w="1758" w:type="dxa"/>
          </w:tcPr>
          <w:p w14:paraId="77A3368E" w14:textId="77777777" w:rsidR="00941FA2" w:rsidRPr="008F46F1" w:rsidRDefault="00941FA2" w:rsidP="00793078">
            <w:pPr>
              <w:spacing w:after="0" w:line="240" w:lineRule="auto"/>
              <w:ind w:firstLine="708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8F46F1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7</w:t>
            </w:r>
          </w:p>
        </w:tc>
      </w:tr>
    </w:tbl>
    <w:p w14:paraId="43DBF756" w14:textId="77777777" w:rsidR="00941FA2" w:rsidRDefault="00941FA2" w:rsidP="00941FA2">
      <w:pPr>
        <w:spacing w:after="0"/>
        <w:ind w:firstLine="708"/>
        <w:jc w:val="center"/>
        <w:rPr>
          <w:rFonts w:ascii="Times New Roman" w:hAnsi="Times New Roman" w:cs="Times New Roman"/>
          <w:b/>
          <w:sz w:val="24"/>
          <w:szCs w:val="24"/>
          <w:lang w:eastAsia="ru-RU"/>
        </w:rPr>
      </w:pPr>
    </w:p>
    <w:p w14:paraId="68AC7502" w14:textId="4D3444D9" w:rsidR="00941FA2" w:rsidRDefault="00941FA2" w:rsidP="00941FA2">
      <w:pPr>
        <w:spacing w:after="0"/>
        <w:ind w:firstLine="708"/>
        <w:jc w:val="center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8F46F1">
        <w:rPr>
          <w:rFonts w:ascii="Times New Roman" w:hAnsi="Times New Roman" w:cs="Times New Roman"/>
          <w:b/>
          <w:sz w:val="24"/>
          <w:szCs w:val="24"/>
          <w:lang w:eastAsia="ru-RU"/>
        </w:rPr>
        <w:t>Вариант 1</w:t>
      </w:r>
      <w:r w:rsidR="00643AC7">
        <w:rPr>
          <w:rFonts w:ascii="Times New Roman" w:hAnsi="Times New Roman" w:cs="Times New Roman"/>
          <w:b/>
          <w:sz w:val="24"/>
          <w:szCs w:val="24"/>
          <w:lang w:eastAsia="ru-RU"/>
        </w:rPr>
        <w:t>1</w:t>
      </w:r>
    </w:p>
    <w:p w14:paraId="3B11B49B" w14:textId="77777777" w:rsidR="00941FA2" w:rsidRDefault="00941FA2" w:rsidP="00941FA2">
      <w:pPr>
        <w:spacing w:after="0"/>
        <w:ind w:firstLine="708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П</w:t>
      </w:r>
      <w:r w:rsidRPr="007B22FD">
        <w:rPr>
          <w:rFonts w:ascii="Times New Roman" w:hAnsi="Times New Roman" w:cs="Times New Roman"/>
          <w:sz w:val="24"/>
          <w:szCs w:val="24"/>
          <w:lang w:eastAsia="ru-RU"/>
        </w:rPr>
        <w:t>роект </w:t>
      </w:r>
      <w:r>
        <w:rPr>
          <w:rFonts w:ascii="Times New Roman" w:hAnsi="Times New Roman" w:cs="Times New Roman"/>
          <w:sz w:val="24"/>
          <w:szCs w:val="24"/>
          <w:lang w:eastAsia="ru-RU"/>
        </w:rPr>
        <w:t>«</w:t>
      </w:r>
      <w:r w:rsidRPr="007B22FD">
        <w:rPr>
          <w:rFonts w:ascii="Times New Roman" w:hAnsi="Times New Roman" w:cs="Times New Roman"/>
          <w:iCs/>
          <w:sz w:val="24"/>
          <w:szCs w:val="24"/>
          <w:lang w:eastAsia="ru-RU"/>
        </w:rPr>
        <w:t>Внедрение бухгалтерской системы</w:t>
      </w:r>
      <w:r>
        <w:rPr>
          <w:rFonts w:ascii="Times New Roman" w:hAnsi="Times New Roman" w:cs="Times New Roman"/>
          <w:iCs/>
          <w:sz w:val="24"/>
          <w:szCs w:val="24"/>
          <w:lang w:eastAsia="ru-RU"/>
        </w:rPr>
        <w:t>»</w:t>
      </w:r>
      <w:r w:rsidRPr="007B22FD">
        <w:rPr>
          <w:rFonts w:ascii="Times New Roman" w:hAnsi="Times New Roman" w:cs="Times New Roman"/>
          <w:sz w:val="24"/>
          <w:szCs w:val="24"/>
          <w:lang w:eastAsia="ru-RU"/>
        </w:rPr>
        <w:t> для небольшой бухгалтерии, содержащей порядка 10 рабочих мест.</w:t>
      </w:r>
    </w:p>
    <w:tbl>
      <w:tblPr>
        <w:tblW w:w="94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99"/>
        <w:gridCol w:w="2988"/>
        <w:gridCol w:w="1758"/>
      </w:tblGrid>
      <w:tr w:rsidR="00941FA2" w:rsidRPr="008F46F1" w14:paraId="481BD548" w14:textId="77777777" w:rsidTr="00793078">
        <w:trPr>
          <w:jc w:val="center"/>
        </w:trPr>
        <w:tc>
          <w:tcPr>
            <w:tcW w:w="4699" w:type="dxa"/>
          </w:tcPr>
          <w:p w14:paraId="314A60D9" w14:textId="77777777" w:rsidR="00941FA2" w:rsidRPr="008F46F1" w:rsidRDefault="00941FA2" w:rsidP="00793078">
            <w:pPr>
              <w:spacing w:after="0" w:line="240" w:lineRule="auto"/>
              <w:ind w:firstLine="708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8F46F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Работа</w:t>
            </w:r>
          </w:p>
        </w:tc>
        <w:tc>
          <w:tcPr>
            <w:tcW w:w="2988" w:type="dxa"/>
          </w:tcPr>
          <w:p w14:paraId="0D7223B3" w14:textId="77777777" w:rsidR="00941FA2" w:rsidRPr="008F46F1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8F46F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Предшествующие работы</w:t>
            </w:r>
          </w:p>
        </w:tc>
        <w:tc>
          <w:tcPr>
            <w:tcW w:w="1758" w:type="dxa"/>
          </w:tcPr>
          <w:p w14:paraId="6ED04CB6" w14:textId="77777777" w:rsidR="00941FA2" w:rsidRPr="008F46F1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8F46F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Длительность</w:t>
            </w:r>
          </w:p>
        </w:tc>
      </w:tr>
      <w:tr w:rsidR="00941FA2" w:rsidRPr="008F46F1" w14:paraId="5C60FFA4" w14:textId="77777777" w:rsidTr="00793078">
        <w:trPr>
          <w:jc w:val="center"/>
        </w:trPr>
        <w:tc>
          <w:tcPr>
            <w:tcW w:w="4699" w:type="dxa"/>
          </w:tcPr>
          <w:p w14:paraId="6ED20C09" w14:textId="77777777" w:rsidR="00941FA2" w:rsidRPr="008F46F1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8F46F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A – </w:t>
            </w:r>
            <w:r w:rsidRPr="00B34217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t>Начало проекта</w:t>
            </w:r>
          </w:p>
        </w:tc>
        <w:tc>
          <w:tcPr>
            <w:tcW w:w="2988" w:type="dxa"/>
          </w:tcPr>
          <w:p w14:paraId="0B24B028" w14:textId="77777777" w:rsidR="00941FA2" w:rsidRPr="008F46F1" w:rsidRDefault="00941FA2" w:rsidP="00793078">
            <w:pPr>
              <w:spacing w:after="0" w:line="240" w:lineRule="auto"/>
              <w:ind w:firstLine="708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8F46F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  <w:tc>
          <w:tcPr>
            <w:tcW w:w="1758" w:type="dxa"/>
          </w:tcPr>
          <w:p w14:paraId="19869DD0" w14:textId="77777777" w:rsidR="00941FA2" w:rsidRPr="008F46F1" w:rsidRDefault="00941FA2" w:rsidP="00793078">
            <w:pPr>
              <w:spacing w:after="0" w:line="240" w:lineRule="auto"/>
              <w:ind w:firstLine="708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</w:tr>
      <w:tr w:rsidR="00941FA2" w:rsidRPr="008F46F1" w14:paraId="26F6C62C" w14:textId="77777777" w:rsidTr="00793078">
        <w:trPr>
          <w:jc w:val="center"/>
        </w:trPr>
        <w:tc>
          <w:tcPr>
            <w:tcW w:w="4699" w:type="dxa"/>
          </w:tcPr>
          <w:p w14:paraId="103C1092" w14:textId="77777777" w:rsidR="00941FA2" w:rsidRPr="008F46F1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8F46F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B – </w:t>
            </w:r>
            <w:r w:rsidRPr="00B34217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t>Выбор системы</w:t>
            </w:r>
          </w:p>
        </w:tc>
        <w:tc>
          <w:tcPr>
            <w:tcW w:w="2988" w:type="dxa"/>
          </w:tcPr>
          <w:p w14:paraId="6B546A48" w14:textId="77777777" w:rsidR="00941FA2" w:rsidRPr="008F46F1" w:rsidRDefault="00941FA2" w:rsidP="00793078">
            <w:pPr>
              <w:spacing w:after="0" w:line="240" w:lineRule="auto"/>
              <w:ind w:firstLine="708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A</w:t>
            </w:r>
          </w:p>
        </w:tc>
        <w:tc>
          <w:tcPr>
            <w:tcW w:w="1758" w:type="dxa"/>
          </w:tcPr>
          <w:p w14:paraId="207E43AB" w14:textId="77777777" w:rsidR="00941FA2" w:rsidRPr="00FF6A0D" w:rsidRDefault="00941FA2" w:rsidP="00793078">
            <w:pPr>
              <w:spacing w:after="0" w:line="240" w:lineRule="auto"/>
              <w:ind w:firstLine="708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60</w:t>
            </w:r>
          </w:p>
        </w:tc>
      </w:tr>
      <w:tr w:rsidR="00941FA2" w:rsidRPr="008F46F1" w14:paraId="2D2EBC66" w14:textId="77777777" w:rsidTr="00793078">
        <w:trPr>
          <w:jc w:val="center"/>
        </w:trPr>
        <w:tc>
          <w:tcPr>
            <w:tcW w:w="4699" w:type="dxa"/>
          </w:tcPr>
          <w:p w14:paraId="641D51A9" w14:textId="77777777" w:rsidR="00941FA2" w:rsidRPr="008F46F1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8F46F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C – </w:t>
            </w:r>
            <w:r w:rsidRPr="0056143D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t>Приобретение программного обеспечения</w:t>
            </w:r>
          </w:p>
        </w:tc>
        <w:tc>
          <w:tcPr>
            <w:tcW w:w="2988" w:type="dxa"/>
          </w:tcPr>
          <w:p w14:paraId="53D2ABC4" w14:textId="77777777" w:rsidR="00941FA2" w:rsidRPr="008F46F1" w:rsidRDefault="00941FA2" w:rsidP="00793078">
            <w:pPr>
              <w:spacing w:after="0" w:line="240" w:lineRule="auto"/>
              <w:ind w:firstLine="708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B</w:t>
            </w:r>
          </w:p>
        </w:tc>
        <w:tc>
          <w:tcPr>
            <w:tcW w:w="1758" w:type="dxa"/>
          </w:tcPr>
          <w:p w14:paraId="54146335" w14:textId="77777777" w:rsidR="00941FA2" w:rsidRPr="00FF6A0D" w:rsidRDefault="00941FA2" w:rsidP="00793078">
            <w:pPr>
              <w:spacing w:after="0" w:line="240" w:lineRule="auto"/>
              <w:ind w:firstLine="708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25</w:t>
            </w:r>
          </w:p>
        </w:tc>
      </w:tr>
      <w:tr w:rsidR="00941FA2" w:rsidRPr="008F46F1" w14:paraId="6ADB5C1E" w14:textId="77777777" w:rsidTr="00793078">
        <w:trPr>
          <w:jc w:val="center"/>
        </w:trPr>
        <w:tc>
          <w:tcPr>
            <w:tcW w:w="4699" w:type="dxa"/>
          </w:tcPr>
          <w:p w14:paraId="74FE6E37" w14:textId="77777777" w:rsidR="00941FA2" w:rsidRPr="008F46F1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8F46F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D – </w:t>
            </w:r>
            <w:r w:rsidRPr="0056143D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t>Составление проекта сети</w:t>
            </w:r>
          </w:p>
        </w:tc>
        <w:tc>
          <w:tcPr>
            <w:tcW w:w="2988" w:type="dxa"/>
          </w:tcPr>
          <w:p w14:paraId="5FD73A07" w14:textId="77777777" w:rsidR="00941FA2" w:rsidRPr="008F46F1" w:rsidRDefault="00941FA2" w:rsidP="00793078">
            <w:pPr>
              <w:spacing w:after="0" w:line="240" w:lineRule="auto"/>
              <w:ind w:firstLine="708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B</w:t>
            </w:r>
          </w:p>
        </w:tc>
        <w:tc>
          <w:tcPr>
            <w:tcW w:w="1758" w:type="dxa"/>
          </w:tcPr>
          <w:p w14:paraId="5ED9F6BB" w14:textId="77777777" w:rsidR="00941FA2" w:rsidRPr="00FF6A0D" w:rsidRDefault="00941FA2" w:rsidP="00793078">
            <w:pPr>
              <w:spacing w:after="0" w:line="240" w:lineRule="auto"/>
              <w:ind w:firstLine="708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</w:tr>
      <w:tr w:rsidR="00941FA2" w:rsidRPr="008F46F1" w14:paraId="29AA698E" w14:textId="77777777" w:rsidTr="00793078">
        <w:trPr>
          <w:jc w:val="center"/>
        </w:trPr>
        <w:tc>
          <w:tcPr>
            <w:tcW w:w="4699" w:type="dxa"/>
          </w:tcPr>
          <w:p w14:paraId="7C69D239" w14:textId="77777777" w:rsidR="00941FA2" w:rsidRPr="008F46F1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8F46F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E – </w:t>
            </w:r>
            <w:r w:rsidRPr="0056143D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t>Приобретение компьютеров и сетевого оборудования</w:t>
            </w:r>
          </w:p>
        </w:tc>
        <w:tc>
          <w:tcPr>
            <w:tcW w:w="2988" w:type="dxa"/>
          </w:tcPr>
          <w:p w14:paraId="02B2C122" w14:textId="77777777" w:rsidR="00941FA2" w:rsidRPr="008F46F1" w:rsidRDefault="00941FA2" w:rsidP="00793078">
            <w:pPr>
              <w:spacing w:after="0" w:line="240" w:lineRule="auto"/>
              <w:ind w:firstLine="708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B</w:t>
            </w:r>
          </w:p>
        </w:tc>
        <w:tc>
          <w:tcPr>
            <w:tcW w:w="1758" w:type="dxa"/>
          </w:tcPr>
          <w:p w14:paraId="1EA7E289" w14:textId="77777777" w:rsidR="00941FA2" w:rsidRPr="00FF6A0D" w:rsidRDefault="00941FA2" w:rsidP="00793078">
            <w:pPr>
              <w:spacing w:after="0" w:line="240" w:lineRule="auto"/>
              <w:ind w:firstLine="708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30</w:t>
            </w:r>
          </w:p>
        </w:tc>
      </w:tr>
      <w:tr w:rsidR="00941FA2" w:rsidRPr="008F46F1" w14:paraId="54D86B61" w14:textId="77777777" w:rsidTr="00793078">
        <w:trPr>
          <w:jc w:val="center"/>
        </w:trPr>
        <w:tc>
          <w:tcPr>
            <w:tcW w:w="4699" w:type="dxa"/>
          </w:tcPr>
          <w:p w14:paraId="09A03785" w14:textId="77777777" w:rsidR="00941FA2" w:rsidRPr="008F46F1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8F46F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F – </w:t>
            </w:r>
            <w:r w:rsidRPr="0056143D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t>Обучение администратора и программиста</w:t>
            </w:r>
          </w:p>
        </w:tc>
        <w:tc>
          <w:tcPr>
            <w:tcW w:w="2988" w:type="dxa"/>
          </w:tcPr>
          <w:p w14:paraId="627E8F01" w14:textId="77777777" w:rsidR="00941FA2" w:rsidRPr="008F46F1" w:rsidRDefault="00941FA2" w:rsidP="00793078">
            <w:pPr>
              <w:spacing w:after="0" w:line="240" w:lineRule="auto"/>
              <w:ind w:firstLine="708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D</w:t>
            </w:r>
          </w:p>
        </w:tc>
        <w:tc>
          <w:tcPr>
            <w:tcW w:w="1758" w:type="dxa"/>
          </w:tcPr>
          <w:p w14:paraId="2C410137" w14:textId="77777777" w:rsidR="00941FA2" w:rsidRPr="00FF6A0D" w:rsidRDefault="00941FA2" w:rsidP="00793078">
            <w:pPr>
              <w:spacing w:after="0" w:line="240" w:lineRule="auto"/>
              <w:ind w:firstLine="708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</w:tr>
      <w:tr w:rsidR="00941FA2" w:rsidRPr="008F46F1" w14:paraId="6C222BA6" w14:textId="77777777" w:rsidTr="00793078">
        <w:trPr>
          <w:jc w:val="center"/>
        </w:trPr>
        <w:tc>
          <w:tcPr>
            <w:tcW w:w="4699" w:type="dxa"/>
          </w:tcPr>
          <w:p w14:paraId="0D9C3E42" w14:textId="77777777" w:rsidR="00941FA2" w:rsidRPr="008F46F1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8F46F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G – </w:t>
            </w:r>
            <w:r w:rsidRPr="0056143D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t>Монтаж локальной сети</w:t>
            </w:r>
          </w:p>
        </w:tc>
        <w:tc>
          <w:tcPr>
            <w:tcW w:w="2988" w:type="dxa"/>
          </w:tcPr>
          <w:p w14:paraId="3E0D3189" w14:textId="77777777" w:rsidR="00941FA2" w:rsidRPr="008F46F1" w:rsidRDefault="00941FA2" w:rsidP="00793078">
            <w:pPr>
              <w:spacing w:after="0" w:line="240" w:lineRule="auto"/>
              <w:ind w:firstLine="708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D,E</w:t>
            </w:r>
          </w:p>
        </w:tc>
        <w:tc>
          <w:tcPr>
            <w:tcW w:w="1758" w:type="dxa"/>
          </w:tcPr>
          <w:p w14:paraId="1B321A28" w14:textId="77777777" w:rsidR="00941FA2" w:rsidRPr="00FF6A0D" w:rsidRDefault="00941FA2" w:rsidP="00793078">
            <w:pPr>
              <w:spacing w:after="0" w:line="240" w:lineRule="auto"/>
              <w:ind w:firstLine="708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</w:tr>
      <w:tr w:rsidR="00941FA2" w:rsidRPr="008F46F1" w14:paraId="7A0931D6" w14:textId="77777777" w:rsidTr="00793078">
        <w:trPr>
          <w:jc w:val="center"/>
        </w:trPr>
        <w:tc>
          <w:tcPr>
            <w:tcW w:w="4699" w:type="dxa"/>
          </w:tcPr>
          <w:p w14:paraId="75F16534" w14:textId="77777777" w:rsidR="00941FA2" w:rsidRPr="008F46F1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8F46F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H – </w:t>
            </w:r>
            <w:r w:rsidRPr="0056143D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t>Установка ПО на компьютеры</w:t>
            </w:r>
          </w:p>
        </w:tc>
        <w:tc>
          <w:tcPr>
            <w:tcW w:w="2988" w:type="dxa"/>
          </w:tcPr>
          <w:p w14:paraId="48C47D4B" w14:textId="77777777" w:rsidR="00941FA2" w:rsidRPr="008F46F1" w:rsidRDefault="00941FA2" w:rsidP="00793078">
            <w:pPr>
              <w:spacing w:after="0" w:line="240" w:lineRule="auto"/>
              <w:ind w:firstLine="708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C,E</w:t>
            </w:r>
          </w:p>
        </w:tc>
        <w:tc>
          <w:tcPr>
            <w:tcW w:w="1758" w:type="dxa"/>
          </w:tcPr>
          <w:p w14:paraId="35077466" w14:textId="77777777" w:rsidR="00941FA2" w:rsidRPr="00FF6A0D" w:rsidRDefault="00941FA2" w:rsidP="00793078">
            <w:pPr>
              <w:spacing w:after="0" w:line="240" w:lineRule="auto"/>
              <w:ind w:firstLine="708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70</w:t>
            </w:r>
          </w:p>
        </w:tc>
      </w:tr>
      <w:tr w:rsidR="00941FA2" w:rsidRPr="008F46F1" w14:paraId="6C4755DB" w14:textId="77777777" w:rsidTr="00793078">
        <w:trPr>
          <w:jc w:val="center"/>
        </w:trPr>
        <w:tc>
          <w:tcPr>
            <w:tcW w:w="4699" w:type="dxa"/>
          </w:tcPr>
          <w:p w14:paraId="4DC9D534" w14:textId="77777777" w:rsidR="00941FA2" w:rsidRPr="008F46F1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8F46F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I – </w:t>
            </w:r>
            <w:r w:rsidRPr="0056143D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t>Установка сетевого ПО, настройка сети</w:t>
            </w:r>
          </w:p>
        </w:tc>
        <w:tc>
          <w:tcPr>
            <w:tcW w:w="2988" w:type="dxa"/>
          </w:tcPr>
          <w:p w14:paraId="53050C79" w14:textId="77777777" w:rsidR="00941FA2" w:rsidRPr="008F46F1" w:rsidRDefault="00941FA2" w:rsidP="00793078">
            <w:pPr>
              <w:spacing w:after="0" w:line="240" w:lineRule="auto"/>
              <w:ind w:firstLine="708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F,G,H</w:t>
            </w:r>
          </w:p>
        </w:tc>
        <w:tc>
          <w:tcPr>
            <w:tcW w:w="1758" w:type="dxa"/>
          </w:tcPr>
          <w:p w14:paraId="03BC5CF8" w14:textId="77777777" w:rsidR="00941FA2" w:rsidRPr="00FF6A0D" w:rsidRDefault="00941FA2" w:rsidP="00793078">
            <w:pPr>
              <w:spacing w:after="0" w:line="240" w:lineRule="auto"/>
              <w:ind w:firstLine="708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30</w:t>
            </w:r>
          </w:p>
        </w:tc>
      </w:tr>
      <w:tr w:rsidR="00941FA2" w:rsidRPr="008F46F1" w14:paraId="7BF7E930" w14:textId="77777777" w:rsidTr="00793078">
        <w:trPr>
          <w:jc w:val="center"/>
        </w:trPr>
        <w:tc>
          <w:tcPr>
            <w:tcW w:w="4699" w:type="dxa"/>
          </w:tcPr>
          <w:p w14:paraId="07B5A281" w14:textId="77777777" w:rsidR="00941FA2" w:rsidRPr="008F46F1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8F46F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J – </w:t>
            </w:r>
            <w:r w:rsidRPr="0056143D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t>Ввод начальных данных в информационную базу</w:t>
            </w:r>
          </w:p>
        </w:tc>
        <w:tc>
          <w:tcPr>
            <w:tcW w:w="2988" w:type="dxa"/>
          </w:tcPr>
          <w:p w14:paraId="5E27F0B9" w14:textId="77777777" w:rsidR="00941FA2" w:rsidRPr="0056143D" w:rsidRDefault="00941FA2" w:rsidP="00793078">
            <w:pPr>
              <w:spacing w:after="0" w:line="240" w:lineRule="auto"/>
              <w:ind w:firstLine="708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I</w:t>
            </w:r>
          </w:p>
        </w:tc>
        <w:tc>
          <w:tcPr>
            <w:tcW w:w="1758" w:type="dxa"/>
          </w:tcPr>
          <w:p w14:paraId="3D4ADC72" w14:textId="77777777" w:rsidR="00941FA2" w:rsidRPr="0056143D" w:rsidRDefault="00941FA2" w:rsidP="00793078">
            <w:pPr>
              <w:spacing w:after="0" w:line="240" w:lineRule="auto"/>
              <w:ind w:firstLine="708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90</w:t>
            </w:r>
          </w:p>
        </w:tc>
      </w:tr>
      <w:tr w:rsidR="00941FA2" w:rsidRPr="008F46F1" w14:paraId="0064D046" w14:textId="77777777" w:rsidTr="00793078">
        <w:trPr>
          <w:jc w:val="center"/>
        </w:trPr>
        <w:tc>
          <w:tcPr>
            <w:tcW w:w="4699" w:type="dxa"/>
          </w:tcPr>
          <w:p w14:paraId="70B9C63A" w14:textId="77777777" w:rsidR="00941FA2" w:rsidRPr="008F46F1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8F46F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K – </w:t>
            </w:r>
            <w:r w:rsidRPr="0056143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Обучение персонала</w:t>
            </w:r>
          </w:p>
        </w:tc>
        <w:tc>
          <w:tcPr>
            <w:tcW w:w="2988" w:type="dxa"/>
          </w:tcPr>
          <w:p w14:paraId="21F69F93" w14:textId="77777777" w:rsidR="00941FA2" w:rsidRPr="0056143D" w:rsidRDefault="00941FA2" w:rsidP="00793078">
            <w:pPr>
              <w:spacing w:after="0" w:line="240" w:lineRule="auto"/>
              <w:ind w:firstLine="708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I</w:t>
            </w:r>
          </w:p>
        </w:tc>
        <w:tc>
          <w:tcPr>
            <w:tcW w:w="1758" w:type="dxa"/>
          </w:tcPr>
          <w:p w14:paraId="0D5491AA" w14:textId="77777777" w:rsidR="00941FA2" w:rsidRPr="00FF6A0D" w:rsidRDefault="00941FA2" w:rsidP="00793078">
            <w:pPr>
              <w:spacing w:after="0" w:line="240" w:lineRule="auto"/>
              <w:ind w:firstLine="708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</w:tr>
      <w:tr w:rsidR="00941FA2" w:rsidRPr="008F46F1" w14:paraId="1C90A0C7" w14:textId="77777777" w:rsidTr="00793078">
        <w:trPr>
          <w:jc w:val="center"/>
        </w:trPr>
        <w:tc>
          <w:tcPr>
            <w:tcW w:w="4699" w:type="dxa"/>
          </w:tcPr>
          <w:p w14:paraId="3696B2AC" w14:textId="77777777" w:rsidR="00941FA2" w:rsidRPr="008F46F1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8F46F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L – </w:t>
            </w:r>
            <w:r w:rsidRPr="0056143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Передача в эксплуатацию</w:t>
            </w:r>
          </w:p>
        </w:tc>
        <w:tc>
          <w:tcPr>
            <w:tcW w:w="2988" w:type="dxa"/>
          </w:tcPr>
          <w:p w14:paraId="4E512E87" w14:textId="77777777" w:rsidR="00941FA2" w:rsidRPr="008F46F1" w:rsidRDefault="00941FA2" w:rsidP="00793078">
            <w:pPr>
              <w:spacing w:after="0" w:line="240" w:lineRule="auto"/>
              <w:ind w:firstLine="708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J,I</w:t>
            </w:r>
          </w:p>
        </w:tc>
        <w:tc>
          <w:tcPr>
            <w:tcW w:w="1758" w:type="dxa"/>
          </w:tcPr>
          <w:p w14:paraId="1B72C231" w14:textId="77777777" w:rsidR="00941FA2" w:rsidRPr="00FF6A0D" w:rsidRDefault="00941FA2" w:rsidP="00793078">
            <w:pPr>
              <w:spacing w:after="0" w:line="240" w:lineRule="auto"/>
              <w:ind w:firstLine="708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941FA2" w:rsidRPr="008F46F1" w14:paraId="0CE56F16" w14:textId="77777777" w:rsidTr="00793078">
        <w:trPr>
          <w:jc w:val="center"/>
        </w:trPr>
        <w:tc>
          <w:tcPr>
            <w:tcW w:w="4699" w:type="dxa"/>
          </w:tcPr>
          <w:p w14:paraId="7374B700" w14:textId="77777777" w:rsidR="00941FA2" w:rsidRPr="0056143D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M - </w:t>
            </w:r>
            <w:r w:rsidRPr="0056143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Конец проекта</w:t>
            </w:r>
          </w:p>
        </w:tc>
        <w:tc>
          <w:tcPr>
            <w:tcW w:w="2988" w:type="dxa"/>
          </w:tcPr>
          <w:p w14:paraId="5F9D6A7E" w14:textId="77777777" w:rsidR="00941FA2" w:rsidRPr="0056143D" w:rsidRDefault="00941FA2" w:rsidP="00793078">
            <w:pPr>
              <w:spacing w:after="0" w:line="240" w:lineRule="auto"/>
              <w:ind w:firstLine="708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-</w:t>
            </w:r>
          </w:p>
        </w:tc>
        <w:tc>
          <w:tcPr>
            <w:tcW w:w="1758" w:type="dxa"/>
          </w:tcPr>
          <w:p w14:paraId="350B4867" w14:textId="77777777" w:rsidR="00941FA2" w:rsidRPr="00FF6A0D" w:rsidRDefault="00941FA2" w:rsidP="00793078">
            <w:pPr>
              <w:spacing w:after="0" w:line="240" w:lineRule="auto"/>
              <w:ind w:firstLine="708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</w:tr>
    </w:tbl>
    <w:p w14:paraId="58E36666" w14:textId="77777777" w:rsidR="00941FA2" w:rsidRDefault="00941FA2" w:rsidP="00941FA2">
      <w:pPr>
        <w:spacing w:after="0"/>
        <w:ind w:firstLine="708"/>
        <w:jc w:val="center"/>
        <w:rPr>
          <w:rFonts w:ascii="Times New Roman" w:hAnsi="Times New Roman" w:cs="Times New Roman"/>
          <w:b/>
          <w:sz w:val="24"/>
          <w:szCs w:val="24"/>
          <w:lang w:eastAsia="ru-RU"/>
        </w:rPr>
      </w:pPr>
    </w:p>
    <w:p w14:paraId="26DC34DE" w14:textId="2837921F" w:rsidR="00941FA2" w:rsidRDefault="00941FA2" w:rsidP="00941FA2">
      <w:pPr>
        <w:spacing w:after="0"/>
        <w:ind w:firstLine="708"/>
        <w:jc w:val="center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1C1C06">
        <w:rPr>
          <w:rFonts w:ascii="Times New Roman" w:hAnsi="Times New Roman" w:cs="Times New Roman"/>
          <w:b/>
          <w:sz w:val="24"/>
          <w:szCs w:val="24"/>
          <w:lang w:eastAsia="ru-RU"/>
        </w:rPr>
        <w:t>Вариант 1</w:t>
      </w:r>
      <w:r w:rsidR="00643AC7">
        <w:rPr>
          <w:rFonts w:ascii="Times New Roman" w:hAnsi="Times New Roman" w:cs="Times New Roman"/>
          <w:b/>
          <w:sz w:val="24"/>
          <w:szCs w:val="24"/>
          <w:lang w:eastAsia="ru-RU"/>
        </w:rPr>
        <w:t>2</w:t>
      </w:r>
    </w:p>
    <w:p w14:paraId="68E4EC02" w14:textId="77777777" w:rsidR="00941FA2" w:rsidRDefault="00941FA2" w:rsidP="00941FA2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В таблице приведены данные для построения сетевого графика для планирования производства некоторого изделия.</w:t>
      </w:r>
    </w:p>
    <w:tbl>
      <w:tblPr>
        <w:tblW w:w="94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99"/>
        <w:gridCol w:w="2988"/>
        <w:gridCol w:w="1758"/>
      </w:tblGrid>
      <w:tr w:rsidR="00941FA2" w:rsidRPr="00DD3F0F" w14:paraId="68EF3F0C" w14:textId="77777777" w:rsidTr="00793078">
        <w:trPr>
          <w:jc w:val="center"/>
        </w:trPr>
        <w:tc>
          <w:tcPr>
            <w:tcW w:w="4699" w:type="dxa"/>
          </w:tcPr>
          <w:p w14:paraId="313EEDE2" w14:textId="77777777" w:rsidR="00941FA2" w:rsidRPr="00DD3F0F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DD3F0F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Работа</w:t>
            </w:r>
          </w:p>
        </w:tc>
        <w:tc>
          <w:tcPr>
            <w:tcW w:w="2988" w:type="dxa"/>
          </w:tcPr>
          <w:p w14:paraId="5638B2D2" w14:textId="77777777" w:rsidR="00941FA2" w:rsidRPr="00DD3F0F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DD3F0F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Предшествующие работы</w:t>
            </w:r>
          </w:p>
        </w:tc>
        <w:tc>
          <w:tcPr>
            <w:tcW w:w="1758" w:type="dxa"/>
          </w:tcPr>
          <w:p w14:paraId="5830F336" w14:textId="77777777" w:rsidR="00941FA2" w:rsidRPr="00DD3F0F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DD3F0F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Длительность</w:t>
            </w:r>
          </w:p>
        </w:tc>
      </w:tr>
      <w:tr w:rsidR="00941FA2" w:rsidRPr="00DD3F0F" w14:paraId="13C281B1" w14:textId="77777777" w:rsidTr="00793078">
        <w:trPr>
          <w:jc w:val="center"/>
        </w:trPr>
        <w:tc>
          <w:tcPr>
            <w:tcW w:w="4699" w:type="dxa"/>
          </w:tcPr>
          <w:p w14:paraId="3D52A6CC" w14:textId="77777777" w:rsidR="00941FA2" w:rsidRPr="00DD3F0F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DD3F0F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A – </w:t>
            </w: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Разработка технического задания</w:t>
            </w:r>
          </w:p>
        </w:tc>
        <w:tc>
          <w:tcPr>
            <w:tcW w:w="2988" w:type="dxa"/>
          </w:tcPr>
          <w:p w14:paraId="26D5A81E" w14:textId="77777777" w:rsidR="00941FA2" w:rsidRPr="00DD3F0F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DD3F0F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  <w:tc>
          <w:tcPr>
            <w:tcW w:w="1758" w:type="dxa"/>
          </w:tcPr>
          <w:p w14:paraId="6D9F4FBA" w14:textId="77777777" w:rsidR="00941FA2" w:rsidRPr="00DD3F0F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941FA2" w:rsidRPr="00DD3F0F" w14:paraId="73084C6A" w14:textId="77777777" w:rsidTr="00793078">
        <w:trPr>
          <w:jc w:val="center"/>
        </w:trPr>
        <w:tc>
          <w:tcPr>
            <w:tcW w:w="4699" w:type="dxa"/>
          </w:tcPr>
          <w:p w14:paraId="27F6252A" w14:textId="77777777" w:rsidR="00941FA2" w:rsidRPr="00DD3F0F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DD3F0F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B – </w:t>
            </w: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Конструирование оснастки</w:t>
            </w:r>
          </w:p>
        </w:tc>
        <w:tc>
          <w:tcPr>
            <w:tcW w:w="2988" w:type="dxa"/>
          </w:tcPr>
          <w:p w14:paraId="28FC8923" w14:textId="77777777" w:rsidR="00941FA2" w:rsidRPr="00DD3F0F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758" w:type="dxa"/>
          </w:tcPr>
          <w:p w14:paraId="7B25C520" w14:textId="77777777" w:rsidR="00941FA2" w:rsidRPr="00DD3F0F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</w:tr>
      <w:tr w:rsidR="00941FA2" w:rsidRPr="00DD3F0F" w14:paraId="0EAF8FDC" w14:textId="77777777" w:rsidTr="00793078">
        <w:trPr>
          <w:jc w:val="center"/>
        </w:trPr>
        <w:tc>
          <w:tcPr>
            <w:tcW w:w="4699" w:type="dxa"/>
          </w:tcPr>
          <w:p w14:paraId="20687F03" w14:textId="77777777" w:rsidR="00941FA2" w:rsidRPr="00DD3F0F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DD3F0F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C – </w:t>
            </w: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Разработка электро-схемы</w:t>
            </w:r>
          </w:p>
        </w:tc>
        <w:tc>
          <w:tcPr>
            <w:tcW w:w="2988" w:type="dxa"/>
          </w:tcPr>
          <w:p w14:paraId="63DD5D58" w14:textId="77777777" w:rsidR="00941FA2" w:rsidRPr="00DD3F0F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A</w:t>
            </w:r>
          </w:p>
        </w:tc>
        <w:tc>
          <w:tcPr>
            <w:tcW w:w="1758" w:type="dxa"/>
          </w:tcPr>
          <w:p w14:paraId="3E52EF35" w14:textId="77777777" w:rsidR="00941FA2" w:rsidRPr="00DD3F0F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3</w:t>
            </w:r>
          </w:p>
        </w:tc>
      </w:tr>
      <w:tr w:rsidR="00941FA2" w:rsidRPr="00DD3F0F" w14:paraId="69F03E8C" w14:textId="77777777" w:rsidTr="00793078">
        <w:trPr>
          <w:jc w:val="center"/>
        </w:trPr>
        <w:tc>
          <w:tcPr>
            <w:tcW w:w="4699" w:type="dxa"/>
          </w:tcPr>
          <w:p w14:paraId="002EA8F7" w14:textId="77777777" w:rsidR="00941FA2" w:rsidRPr="00DD3F0F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DD3F0F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D – </w:t>
            </w: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Разработка сборочных чертежей</w:t>
            </w:r>
          </w:p>
        </w:tc>
        <w:tc>
          <w:tcPr>
            <w:tcW w:w="2988" w:type="dxa"/>
          </w:tcPr>
          <w:p w14:paraId="1914CE7F" w14:textId="77777777" w:rsidR="00941FA2" w:rsidRPr="00DD3F0F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A</w:t>
            </w:r>
          </w:p>
        </w:tc>
        <w:tc>
          <w:tcPr>
            <w:tcW w:w="1758" w:type="dxa"/>
          </w:tcPr>
          <w:p w14:paraId="4E428B8B" w14:textId="77777777" w:rsidR="00941FA2" w:rsidRPr="00DD3F0F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8</w:t>
            </w:r>
          </w:p>
        </w:tc>
      </w:tr>
      <w:tr w:rsidR="00941FA2" w:rsidRPr="00DD3F0F" w14:paraId="791348FC" w14:textId="77777777" w:rsidTr="00793078">
        <w:trPr>
          <w:jc w:val="center"/>
        </w:trPr>
        <w:tc>
          <w:tcPr>
            <w:tcW w:w="4699" w:type="dxa"/>
          </w:tcPr>
          <w:p w14:paraId="409C7838" w14:textId="77777777" w:rsidR="00941FA2" w:rsidRPr="00DD3F0F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DD3F0F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E – </w:t>
            </w: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Разработка технологии сборки</w:t>
            </w:r>
          </w:p>
        </w:tc>
        <w:tc>
          <w:tcPr>
            <w:tcW w:w="2988" w:type="dxa"/>
          </w:tcPr>
          <w:p w14:paraId="4DBCE3BF" w14:textId="77777777" w:rsidR="00941FA2" w:rsidRPr="00DD3F0F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C</w:t>
            </w:r>
          </w:p>
        </w:tc>
        <w:tc>
          <w:tcPr>
            <w:tcW w:w="1758" w:type="dxa"/>
          </w:tcPr>
          <w:p w14:paraId="6279E356" w14:textId="77777777" w:rsidR="00941FA2" w:rsidRPr="00DD3F0F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2</w:t>
            </w:r>
          </w:p>
        </w:tc>
      </w:tr>
      <w:tr w:rsidR="00941FA2" w:rsidRPr="00DD3F0F" w14:paraId="5FAA488D" w14:textId="77777777" w:rsidTr="00793078">
        <w:trPr>
          <w:jc w:val="center"/>
        </w:trPr>
        <w:tc>
          <w:tcPr>
            <w:tcW w:w="4699" w:type="dxa"/>
          </w:tcPr>
          <w:p w14:paraId="73E3D737" w14:textId="77777777" w:rsidR="00941FA2" w:rsidRPr="00DD3F0F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DD3F0F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F – </w:t>
            </w: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Изготовление оснастки</w:t>
            </w:r>
          </w:p>
        </w:tc>
        <w:tc>
          <w:tcPr>
            <w:tcW w:w="2988" w:type="dxa"/>
          </w:tcPr>
          <w:p w14:paraId="06C459F0" w14:textId="77777777" w:rsidR="00941FA2" w:rsidRPr="00DD3F0F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B</w:t>
            </w:r>
          </w:p>
        </w:tc>
        <w:tc>
          <w:tcPr>
            <w:tcW w:w="1758" w:type="dxa"/>
          </w:tcPr>
          <w:p w14:paraId="35BAF087" w14:textId="77777777" w:rsidR="00941FA2" w:rsidRPr="00DD3F0F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4</w:t>
            </w:r>
          </w:p>
        </w:tc>
      </w:tr>
      <w:tr w:rsidR="00941FA2" w:rsidRPr="00DD3F0F" w14:paraId="3E16B249" w14:textId="77777777" w:rsidTr="00793078">
        <w:trPr>
          <w:jc w:val="center"/>
        </w:trPr>
        <w:tc>
          <w:tcPr>
            <w:tcW w:w="4699" w:type="dxa"/>
          </w:tcPr>
          <w:p w14:paraId="22AE3D70" w14:textId="77777777" w:rsidR="00941FA2" w:rsidRPr="00DD3F0F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DD3F0F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G – Монтаж </w:t>
            </w: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электро-схемы</w:t>
            </w:r>
          </w:p>
        </w:tc>
        <w:tc>
          <w:tcPr>
            <w:tcW w:w="2988" w:type="dxa"/>
          </w:tcPr>
          <w:p w14:paraId="1177C0F7" w14:textId="77777777" w:rsidR="00941FA2" w:rsidRPr="00DD3F0F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C</w:t>
            </w:r>
          </w:p>
        </w:tc>
        <w:tc>
          <w:tcPr>
            <w:tcW w:w="1758" w:type="dxa"/>
          </w:tcPr>
          <w:p w14:paraId="3A327DF3" w14:textId="77777777" w:rsidR="00941FA2" w:rsidRPr="00DD3F0F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7</w:t>
            </w:r>
          </w:p>
        </w:tc>
      </w:tr>
      <w:tr w:rsidR="00941FA2" w:rsidRPr="00DD3F0F" w14:paraId="3C98C2A7" w14:textId="77777777" w:rsidTr="00793078">
        <w:trPr>
          <w:jc w:val="center"/>
        </w:trPr>
        <w:tc>
          <w:tcPr>
            <w:tcW w:w="4699" w:type="dxa"/>
          </w:tcPr>
          <w:p w14:paraId="07C280A7" w14:textId="77777777" w:rsidR="00941FA2" w:rsidRPr="00DD3F0F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DD3F0F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H – </w:t>
            </w: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Сборка изделия</w:t>
            </w:r>
          </w:p>
        </w:tc>
        <w:tc>
          <w:tcPr>
            <w:tcW w:w="2988" w:type="dxa"/>
          </w:tcPr>
          <w:p w14:paraId="4BCE29E2" w14:textId="77777777" w:rsidR="00941FA2" w:rsidRPr="00DD3F0F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D,E</w:t>
            </w:r>
          </w:p>
        </w:tc>
        <w:tc>
          <w:tcPr>
            <w:tcW w:w="1758" w:type="dxa"/>
          </w:tcPr>
          <w:p w14:paraId="3F29AB2D" w14:textId="77777777" w:rsidR="00941FA2" w:rsidRPr="00DD3F0F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5</w:t>
            </w:r>
          </w:p>
        </w:tc>
      </w:tr>
      <w:tr w:rsidR="00941FA2" w:rsidRPr="00DD3F0F" w14:paraId="7ED6E457" w14:textId="77777777" w:rsidTr="00793078">
        <w:trPr>
          <w:jc w:val="center"/>
        </w:trPr>
        <w:tc>
          <w:tcPr>
            <w:tcW w:w="4699" w:type="dxa"/>
          </w:tcPr>
          <w:p w14:paraId="4B704A52" w14:textId="77777777" w:rsidR="00941FA2" w:rsidRPr="00DD3F0F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DD3F0F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I – </w:t>
            </w: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Окраска изделия</w:t>
            </w:r>
          </w:p>
        </w:tc>
        <w:tc>
          <w:tcPr>
            <w:tcW w:w="2988" w:type="dxa"/>
          </w:tcPr>
          <w:p w14:paraId="2DE01AD6" w14:textId="77777777" w:rsidR="00941FA2" w:rsidRPr="00DD3F0F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F,G</w:t>
            </w:r>
          </w:p>
        </w:tc>
        <w:tc>
          <w:tcPr>
            <w:tcW w:w="1758" w:type="dxa"/>
          </w:tcPr>
          <w:p w14:paraId="09723E91" w14:textId="77777777" w:rsidR="00941FA2" w:rsidRPr="00DD3F0F" w:rsidRDefault="00941FA2" w:rsidP="0079307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2</w:t>
            </w:r>
          </w:p>
        </w:tc>
      </w:tr>
    </w:tbl>
    <w:p w14:paraId="1502C921" w14:textId="77777777" w:rsidR="00941FA2" w:rsidRDefault="00941FA2" w:rsidP="00941FA2">
      <w:pPr>
        <w:spacing w:after="0"/>
        <w:ind w:firstLine="708"/>
        <w:jc w:val="center"/>
        <w:rPr>
          <w:rFonts w:ascii="Times New Roman" w:hAnsi="Times New Roman" w:cs="Times New Roman"/>
          <w:b/>
          <w:sz w:val="24"/>
          <w:szCs w:val="24"/>
          <w:lang w:eastAsia="ru-RU"/>
        </w:rPr>
      </w:pPr>
    </w:p>
    <w:p w14:paraId="26EAC3A4" w14:textId="0FC8D21B" w:rsidR="00941FA2" w:rsidRPr="00643AC7" w:rsidRDefault="00941FA2" w:rsidP="00941FA2">
      <w:pPr>
        <w:spacing w:after="0"/>
        <w:ind w:firstLine="708"/>
        <w:jc w:val="center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DD3F0F">
        <w:rPr>
          <w:rFonts w:ascii="Times New Roman" w:hAnsi="Times New Roman" w:cs="Times New Roman"/>
          <w:b/>
          <w:sz w:val="24"/>
          <w:szCs w:val="24"/>
          <w:lang w:eastAsia="ru-RU"/>
        </w:rPr>
        <w:t>Вариа</w:t>
      </w:r>
      <w:r>
        <w:rPr>
          <w:rFonts w:ascii="Times New Roman" w:hAnsi="Times New Roman" w:cs="Times New Roman"/>
          <w:b/>
          <w:sz w:val="24"/>
          <w:szCs w:val="24"/>
          <w:lang w:eastAsia="ru-RU"/>
        </w:rPr>
        <w:t>нт 1</w:t>
      </w:r>
      <w:r w:rsidR="00643AC7">
        <w:rPr>
          <w:rFonts w:ascii="Times New Roman" w:hAnsi="Times New Roman" w:cs="Times New Roman"/>
          <w:b/>
          <w:sz w:val="24"/>
          <w:szCs w:val="24"/>
          <w:lang w:eastAsia="ru-RU"/>
        </w:rPr>
        <w:t>3</w:t>
      </w:r>
    </w:p>
    <w:p w14:paraId="17603D74" w14:textId="77777777" w:rsidR="00941FA2" w:rsidRPr="00FE346F" w:rsidRDefault="00941FA2" w:rsidP="00941FA2">
      <w:pPr>
        <w:spacing w:after="0"/>
        <w:ind w:firstLine="708"/>
        <w:rPr>
          <w:rFonts w:ascii="Times New Roman" w:hAnsi="Times New Roman" w:cs="Times New Roman"/>
          <w:sz w:val="24"/>
          <w:szCs w:val="24"/>
          <w:lang w:eastAsia="ru-RU"/>
        </w:rPr>
      </w:pPr>
      <w:r w:rsidRPr="00420C4B">
        <w:rPr>
          <w:rFonts w:ascii="Times New Roman" w:hAnsi="Times New Roman" w:cs="Times New Roman"/>
          <w:sz w:val="24"/>
          <w:szCs w:val="24"/>
          <w:lang w:eastAsia="ru-RU"/>
        </w:rPr>
        <w:t xml:space="preserve">Перечень выполняемых проектных работ </w:t>
      </w:r>
      <w:r>
        <w:rPr>
          <w:rFonts w:ascii="Times New Roman" w:hAnsi="Times New Roman" w:cs="Times New Roman"/>
          <w:sz w:val="24"/>
          <w:szCs w:val="24"/>
          <w:lang w:eastAsia="ru-RU"/>
        </w:rPr>
        <w:t>по сбыту продукции.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07"/>
        <w:gridCol w:w="2872"/>
        <w:gridCol w:w="2266"/>
      </w:tblGrid>
      <w:tr w:rsidR="00941FA2" w:rsidRPr="00420C4B" w14:paraId="53E4F9BC" w14:textId="77777777" w:rsidTr="00793078">
        <w:trPr>
          <w:jc w:val="center"/>
        </w:trPr>
        <w:tc>
          <w:tcPr>
            <w:tcW w:w="4509" w:type="dxa"/>
          </w:tcPr>
          <w:p w14:paraId="62223A92" w14:textId="77777777" w:rsidR="00941FA2" w:rsidRPr="00420C4B" w:rsidRDefault="00941FA2" w:rsidP="00793078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420C4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Работа</w:t>
            </w:r>
          </w:p>
        </w:tc>
        <w:tc>
          <w:tcPr>
            <w:tcW w:w="2988" w:type="dxa"/>
          </w:tcPr>
          <w:p w14:paraId="562DCC0E" w14:textId="77777777" w:rsidR="00941FA2" w:rsidRPr="00420C4B" w:rsidRDefault="00941FA2" w:rsidP="00793078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420C4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Предшествующие работы</w:t>
            </w:r>
          </w:p>
        </w:tc>
        <w:tc>
          <w:tcPr>
            <w:tcW w:w="2357" w:type="dxa"/>
          </w:tcPr>
          <w:p w14:paraId="35FA06D5" w14:textId="77777777" w:rsidR="00941FA2" w:rsidRPr="00420C4B" w:rsidRDefault="00941FA2" w:rsidP="00793078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420C4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Длительность (дни)</w:t>
            </w:r>
          </w:p>
        </w:tc>
      </w:tr>
      <w:tr w:rsidR="00941FA2" w:rsidRPr="00420C4B" w14:paraId="3FC39885" w14:textId="77777777" w:rsidTr="00793078">
        <w:trPr>
          <w:jc w:val="center"/>
        </w:trPr>
        <w:tc>
          <w:tcPr>
            <w:tcW w:w="4509" w:type="dxa"/>
          </w:tcPr>
          <w:p w14:paraId="124D91C4" w14:textId="77777777" w:rsidR="00941FA2" w:rsidRPr="00420C4B" w:rsidRDefault="00941FA2" w:rsidP="00793078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420C4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А: Обоснование цели проекта</w:t>
            </w:r>
          </w:p>
        </w:tc>
        <w:tc>
          <w:tcPr>
            <w:tcW w:w="2988" w:type="dxa"/>
          </w:tcPr>
          <w:p w14:paraId="44DDD855" w14:textId="77777777" w:rsidR="00941FA2" w:rsidRPr="00420C4B" w:rsidRDefault="00941FA2" w:rsidP="00793078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357" w:type="dxa"/>
          </w:tcPr>
          <w:p w14:paraId="0DC0FD57" w14:textId="77777777" w:rsidR="00941FA2" w:rsidRPr="00420C4B" w:rsidRDefault="00941FA2" w:rsidP="00793078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2</w:t>
            </w:r>
          </w:p>
        </w:tc>
      </w:tr>
      <w:tr w:rsidR="00941FA2" w:rsidRPr="00420C4B" w14:paraId="7C49130D" w14:textId="77777777" w:rsidTr="00793078">
        <w:trPr>
          <w:jc w:val="center"/>
        </w:trPr>
        <w:tc>
          <w:tcPr>
            <w:tcW w:w="4509" w:type="dxa"/>
          </w:tcPr>
          <w:p w14:paraId="4DBEFCB5" w14:textId="77777777" w:rsidR="00941FA2" w:rsidRPr="00420C4B" w:rsidRDefault="00941FA2" w:rsidP="00793078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420C4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В: Проведение маркетинговых исследований</w:t>
            </w:r>
          </w:p>
        </w:tc>
        <w:tc>
          <w:tcPr>
            <w:tcW w:w="2988" w:type="dxa"/>
          </w:tcPr>
          <w:p w14:paraId="32F19627" w14:textId="77777777" w:rsidR="00941FA2" w:rsidRPr="00420C4B" w:rsidRDefault="00941FA2" w:rsidP="00793078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A</w:t>
            </w:r>
          </w:p>
        </w:tc>
        <w:tc>
          <w:tcPr>
            <w:tcW w:w="2357" w:type="dxa"/>
          </w:tcPr>
          <w:p w14:paraId="791A2D4E" w14:textId="77777777" w:rsidR="00941FA2" w:rsidRPr="00420C4B" w:rsidRDefault="00941FA2" w:rsidP="00793078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5</w:t>
            </w:r>
          </w:p>
        </w:tc>
      </w:tr>
      <w:tr w:rsidR="00941FA2" w:rsidRPr="00420C4B" w14:paraId="1FB58086" w14:textId="77777777" w:rsidTr="00793078">
        <w:trPr>
          <w:jc w:val="center"/>
        </w:trPr>
        <w:tc>
          <w:tcPr>
            <w:tcW w:w="4509" w:type="dxa"/>
          </w:tcPr>
          <w:p w14:paraId="1A6CD488" w14:textId="77777777" w:rsidR="00941FA2" w:rsidRPr="00420C4B" w:rsidRDefault="00941FA2" w:rsidP="00793078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420C4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С: Разработка технических условий</w:t>
            </w:r>
          </w:p>
        </w:tc>
        <w:tc>
          <w:tcPr>
            <w:tcW w:w="2988" w:type="dxa"/>
          </w:tcPr>
          <w:p w14:paraId="5C223428" w14:textId="77777777" w:rsidR="00941FA2" w:rsidRPr="00420C4B" w:rsidRDefault="00941FA2" w:rsidP="00793078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A</w:t>
            </w:r>
          </w:p>
        </w:tc>
        <w:tc>
          <w:tcPr>
            <w:tcW w:w="2357" w:type="dxa"/>
          </w:tcPr>
          <w:p w14:paraId="2737B8B3" w14:textId="77777777" w:rsidR="00941FA2" w:rsidRPr="00420C4B" w:rsidRDefault="00941FA2" w:rsidP="00793078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3</w:t>
            </w:r>
          </w:p>
        </w:tc>
      </w:tr>
      <w:tr w:rsidR="00941FA2" w:rsidRPr="00420C4B" w14:paraId="664A4E89" w14:textId="77777777" w:rsidTr="00793078">
        <w:trPr>
          <w:jc w:val="center"/>
        </w:trPr>
        <w:tc>
          <w:tcPr>
            <w:tcW w:w="4509" w:type="dxa"/>
          </w:tcPr>
          <w:p w14:paraId="111051D3" w14:textId="77777777" w:rsidR="00941FA2" w:rsidRPr="00420C4B" w:rsidRDefault="00941FA2" w:rsidP="00793078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420C4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D: Эскизное проектирование</w:t>
            </w:r>
          </w:p>
        </w:tc>
        <w:tc>
          <w:tcPr>
            <w:tcW w:w="2988" w:type="dxa"/>
          </w:tcPr>
          <w:p w14:paraId="3A1FC785" w14:textId="77777777" w:rsidR="00941FA2" w:rsidRPr="00420C4B" w:rsidRDefault="00941FA2" w:rsidP="00793078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A</w:t>
            </w:r>
          </w:p>
        </w:tc>
        <w:tc>
          <w:tcPr>
            <w:tcW w:w="2357" w:type="dxa"/>
          </w:tcPr>
          <w:p w14:paraId="7036182C" w14:textId="77777777" w:rsidR="00941FA2" w:rsidRPr="00420C4B" w:rsidRDefault="00941FA2" w:rsidP="00793078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4</w:t>
            </w:r>
          </w:p>
        </w:tc>
      </w:tr>
      <w:tr w:rsidR="00941FA2" w:rsidRPr="00420C4B" w14:paraId="18BCE3F9" w14:textId="77777777" w:rsidTr="00793078">
        <w:trPr>
          <w:jc w:val="center"/>
        </w:trPr>
        <w:tc>
          <w:tcPr>
            <w:tcW w:w="4509" w:type="dxa"/>
          </w:tcPr>
          <w:p w14:paraId="4BB3D607" w14:textId="77777777" w:rsidR="00941FA2" w:rsidRPr="00420C4B" w:rsidRDefault="00941FA2" w:rsidP="00793078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420C4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Е: Выбор поставщиков ресурсов</w:t>
            </w:r>
          </w:p>
        </w:tc>
        <w:tc>
          <w:tcPr>
            <w:tcW w:w="2988" w:type="dxa"/>
          </w:tcPr>
          <w:p w14:paraId="4D26B8D6" w14:textId="77777777" w:rsidR="00941FA2" w:rsidRPr="00420C4B" w:rsidRDefault="00941FA2" w:rsidP="00793078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B</w:t>
            </w:r>
          </w:p>
        </w:tc>
        <w:tc>
          <w:tcPr>
            <w:tcW w:w="2357" w:type="dxa"/>
          </w:tcPr>
          <w:p w14:paraId="618DD1F7" w14:textId="77777777" w:rsidR="00941FA2" w:rsidRPr="00420C4B" w:rsidRDefault="00941FA2" w:rsidP="00793078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2</w:t>
            </w:r>
          </w:p>
        </w:tc>
      </w:tr>
      <w:tr w:rsidR="00941FA2" w:rsidRPr="00420C4B" w14:paraId="5A339FFB" w14:textId="77777777" w:rsidTr="00793078">
        <w:trPr>
          <w:jc w:val="center"/>
        </w:trPr>
        <w:tc>
          <w:tcPr>
            <w:tcW w:w="4509" w:type="dxa"/>
          </w:tcPr>
          <w:p w14:paraId="218288DF" w14:textId="77777777" w:rsidR="00941FA2" w:rsidRPr="00420C4B" w:rsidRDefault="00941FA2" w:rsidP="00793078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420C4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F: Фиктивная работа</w:t>
            </w:r>
          </w:p>
        </w:tc>
        <w:tc>
          <w:tcPr>
            <w:tcW w:w="2988" w:type="dxa"/>
          </w:tcPr>
          <w:p w14:paraId="27C99C71" w14:textId="77777777" w:rsidR="00941FA2" w:rsidRPr="00420C4B" w:rsidRDefault="00941FA2" w:rsidP="00793078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C</w:t>
            </w:r>
          </w:p>
        </w:tc>
        <w:tc>
          <w:tcPr>
            <w:tcW w:w="2357" w:type="dxa"/>
          </w:tcPr>
          <w:p w14:paraId="7C837530" w14:textId="77777777" w:rsidR="00941FA2" w:rsidRPr="00420C4B" w:rsidRDefault="00941FA2" w:rsidP="00793078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0</w:t>
            </w:r>
          </w:p>
        </w:tc>
      </w:tr>
      <w:tr w:rsidR="00941FA2" w:rsidRPr="00420C4B" w14:paraId="2C10481E" w14:textId="77777777" w:rsidTr="00793078">
        <w:trPr>
          <w:jc w:val="center"/>
        </w:trPr>
        <w:tc>
          <w:tcPr>
            <w:tcW w:w="4509" w:type="dxa"/>
          </w:tcPr>
          <w:p w14:paraId="098D4F9B" w14:textId="77777777" w:rsidR="00941FA2" w:rsidRPr="00420C4B" w:rsidRDefault="00941FA2" w:rsidP="00793078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420C4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G: Техническое проектирование</w:t>
            </w:r>
          </w:p>
        </w:tc>
        <w:tc>
          <w:tcPr>
            <w:tcW w:w="2988" w:type="dxa"/>
          </w:tcPr>
          <w:p w14:paraId="0D33A49C" w14:textId="77777777" w:rsidR="00941FA2" w:rsidRPr="00420C4B" w:rsidRDefault="00941FA2" w:rsidP="00793078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D</w:t>
            </w:r>
          </w:p>
        </w:tc>
        <w:tc>
          <w:tcPr>
            <w:tcW w:w="2357" w:type="dxa"/>
          </w:tcPr>
          <w:p w14:paraId="113EAA19" w14:textId="77777777" w:rsidR="00941FA2" w:rsidRPr="00420C4B" w:rsidRDefault="00941FA2" w:rsidP="00793078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5</w:t>
            </w:r>
          </w:p>
        </w:tc>
      </w:tr>
      <w:tr w:rsidR="00941FA2" w:rsidRPr="00420C4B" w14:paraId="221053C1" w14:textId="77777777" w:rsidTr="00793078">
        <w:trPr>
          <w:jc w:val="center"/>
        </w:trPr>
        <w:tc>
          <w:tcPr>
            <w:tcW w:w="4509" w:type="dxa"/>
          </w:tcPr>
          <w:p w14:paraId="07AB61DF" w14:textId="77777777" w:rsidR="00941FA2" w:rsidRPr="00420C4B" w:rsidRDefault="00941FA2" w:rsidP="00793078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420C4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Н: Расчет потребности ресурсов</w:t>
            </w:r>
          </w:p>
        </w:tc>
        <w:tc>
          <w:tcPr>
            <w:tcW w:w="2988" w:type="dxa"/>
          </w:tcPr>
          <w:p w14:paraId="54D6599D" w14:textId="77777777" w:rsidR="00941FA2" w:rsidRPr="00420C4B" w:rsidRDefault="00941FA2" w:rsidP="00793078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E</w:t>
            </w:r>
          </w:p>
        </w:tc>
        <w:tc>
          <w:tcPr>
            <w:tcW w:w="2357" w:type="dxa"/>
          </w:tcPr>
          <w:p w14:paraId="3E38BF51" w14:textId="77777777" w:rsidR="00941FA2" w:rsidRPr="00420C4B" w:rsidRDefault="00941FA2" w:rsidP="00793078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2</w:t>
            </w:r>
          </w:p>
        </w:tc>
      </w:tr>
      <w:tr w:rsidR="00941FA2" w:rsidRPr="00420C4B" w14:paraId="3E01C397" w14:textId="77777777" w:rsidTr="00793078">
        <w:trPr>
          <w:jc w:val="center"/>
        </w:trPr>
        <w:tc>
          <w:tcPr>
            <w:tcW w:w="4509" w:type="dxa"/>
          </w:tcPr>
          <w:p w14:paraId="6769D7F8" w14:textId="77777777" w:rsidR="00941FA2" w:rsidRPr="00420C4B" w:rsidRDefault="00941FA2" w:rsidP="00793078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420C4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I: Рабочее проектирование</w:t>
            </w:r>
          </w:p>
        </w:tc>
        <w:tc>
          <w:tcPr>
            <w:tcW w:w="2988" w:type="dxa"/>
          </w:tcPr>
          <w:p w14:paraId="628F4286" w14:textId="77777777" w:rsidR="00941FA2" w:rsidRPr="00420C4B" w:rsidRDefault="00941FA2" w:rsidP="00793078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G</w:t>
            </w:r>
          </w:p>
        </w:tc>
        <w:tc>
          <w:tcPr>
            <w:tcW w:w="2357" w:type="dxa"/>
          </w:tcPr>
          <w:p w14:paraId="2CF7EB11" w14:textId="77777777" w:rsidR="00941FA2" w:rsidRPr="00420C4B" w:rsidRDefault="00941FA2" w:rsidP="00793078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941FA2" w:rsidRPr="00420C4B" w14:paraId="7A9AC6F3" w14:textId="77777777" w:rsidTr="00793078">
        <w:trPr>
          <w:jc w:val="center"/>
        </w:trPr>
        <w:tc>
          <w:tcPr>
            <w:tcW w:w="4509" w:type="dxa"/>
          </w:tcPr>
          <w:p w14:paraId="64B95E95" w14:textId="77777777" w:rsidR="00941FA2" w:rsidRPr="00420C4B" w:rsidRDefault="00941FA2" w:rsidP="00793078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420C4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J: Закупка производственных ресурсов</w:t>
            </w:r>
          </w:p>
        </w:tc>
        <w:tc>
          <w:tcPr>
            <w:tcW w:w="2988" w:type="dxa"/>
          </w:tcPr>
          <w:p w14:paraId="366E5518" w14:textId="77777777" w:rsidR="00941FA2" w:rsidRPr="00420C4B" w:rsidRDefault="00941FA2" w:rsidP="00793078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H</w:t>
            </w:r>
          </w:p>
        </w:tc>
        <w:tc>
          <w:tcPr>
            <w:tcW w:w="2357" w:type="dxa"/>
          </w:tcPr>
          <w:p w14:paraId="41C340D3" w14:textId="77777777" w:rsidR="00941FA2" w:rsidRPr="00420C4B" w:rsidRDefault="00941FA2" w:rsidP="00793078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941FA2" w:rsidRPr="00420C4B" w14:paraId="052867AD" w14:textId="77777777" w:rsidTr="00793078">
        <w:trPr>
          <w:jc w:val="center"/>
        </w:trPr>
        <w:tc>
          <w:tcPr>
            <w:tcW w:w="4509" w:type="dxa"/>
          </w:tcPr>
          <w:p w14:paraId="1ECF527D" w14:textId="77777777" w:rsidR="00941FA2" w:rsidRPr="00420C4B" w:rsidRDefault="00941FA2" w:rsidP="00793078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420C4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К: Изготовление деталей</w:t>
            </w:r>
          </w:p>
        </w:tc>
        <w:tc>
          <w:tcPr>
            <w:tcW w:w="2988" w:type="dxa"/>
          </w:tcPr>
          <w:p w14:paraId="129C42C8" w14:textId="77777777" w:rsidR="00941FA2" w:rsidRPr="00420C4B" w:rsidRDefault="00941FA2" w:rsidP="00793078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I</w:t>
            </w:r>
          </w:p>
        </w:tc>
        <w:tc>
          <w:tcPr>
            <w:tcW w:w="2357" w:type="dxa"/>
          </w:tcPr>
          <w:p w14:paraId="0FBA9D12" w14:textId="77777777" w:rsidR="00941FA2" w:rsidRPr="00420C4B" w:rsidRDefault="00941FA2" w:rsidP="00793078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8</w:t>
            </w:r>
          </w:p>
        </w:tc>
      </w:tr>
      <w:tr w:rsidR="00941FA2" w:rsidRPr="00420C4B" w14:paraId="53F1FABF" w14:textId="77777777" w:rsidTr="00793078">
        <w:trPr>
          <w:jc w:val="center"/>
        </w:trPr>
        <w:tc>
          <w:tcPr>
            <w:tcW w:w="4509" w:type="dxa"/>
          </w:tcPr>
          <w:p w14:paraId="7A1E0ACC" w14:textId="77777777" w:rsidR="00941FA2" w:rsidRPr="00420C4B" w:rsidRDefault="00941FA2" w:rsidP="00793078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420C4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L: Сертификация деталей</w:t>
            </w:r>
          </w:p>
        </w:tc>
        <w:tc>
          <w:tcPr>
            <w:tcW w:w="2988" w:type="dxa"/>
          </w:tcPr>
          <w:p w14:paraId="6D9121BA" w14:textId="77777777" w:rsidR="00941FA2" w:rsidRPr="00420C4B" w:rsidRDefault="00941FA2" w:rsidP="00793078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H</w:t>
            </w:r>
          </w:p>
        </w:tc>
        <w:tc>
          <w:tcPr>
            <w:tcW w:w="2357" w:type="dxa"/>
          </w:tcPr>
          <w:p w14:paraId="73C7D2E1" w14:textId="77777777" w:rsidR="00941FA2" w:rsidRPr="00420C4B" w:rsidRDefault="00941FA2" w:rsidP="00793078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2</w:t>
            </w:r>
          </w:p>
        </w:tc>
      </w:tr>
      <w:tr w:rsidR="00941FA2" w:rsidRPr="00420C4B" w14:paraId="5D4B683B" w14:textId="77777777" w:rsidTr="00793078">
        <w:trPr>
          <w:jc w:val="center"/>
        </w:trPr>
        <w:tc>
          <w:tcPr>
            <w:tcW w:w="4509" w:type="dxa"/>
          </w:tcPr>
          <w:p w14:paraId="052D58B7" w14:textId="77777777" w:rsidR="00941FA2" w:rsidRPr="00420C4B" w:rsidRDefault="00941FA2" w:rsidP="00793078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420C4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М: Согласование сроков поставки</w:t>
            </w:r>
          </w:p>
        </w:tc>
        <w:tc>
          <w:tcPr>
            <w:tcW w:w="2988" w:type="dxa"/>
          </w:tcPr>
          <w:p w14:paraId="37B12A77" w14:textId="77777777" w:rsidR="00941FA2" w:rsidRPr="00420C4B" w:rsidRDefault="00941FA2" w:rsidP="00793078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I</w:t>
            </w:r>
          </w:p>
        </w:tc>
        <w:tc>
          <w:tcPr>
            <w:tcW w:w="2357" w:type="dxa"/>
          </w:tcPr>
          <w:p w14:paraId="22B6E3BC" w14:textId="77777777" w:rsidR="00941FA2" w:rsidRPr="00420C4B" w:rsidRDefault="00941FA2" w:rsidP="00793078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3</w:t>
            </w:r>
          </w:p>
        </w:tc>
      </w:tr>
      <w:tr w:rsidR="00941FA2" w:rsidRPr="00420C4B" w14:paraId="6EE3D552" w14:textId="77777777" w:rsidTr="00793078">
        <w:trPr>
          <w:jc w:val="center"/>
        </w:trPr>
        <w:tc>
          <w:tcPr>
            <w:tcW w:w="4509" w:type="dxa"/>
          </w:tcPr>
          <w:p w14:paraId="30EA7D78" w14:textId="77777777" w:rsidR="00941FA2" w:rsidRPr="00420C4B" w:rsidRDefault="00941FA2" w:rsidP="00793078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420C4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N: Разработка технологии сборки</w:t>
            </w:r>
          </w:p>
        </w:tc>
        <w:tc>
          <w:tcPr>
            <w:tcW w:w="2988" w:type="dxa"/>
          </w:tcPr>
          <w:p w14:paraId="2EDC3CDC" w14:textId="77777777" w:rsidR="00941FA2" w:rsidRPr="00420C4B" w:rsidRDefault="00941FA2" w:rsidP="00793078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J,K</w:t>
            </w:r>
          </w:p>
        </w:tc>
        <w:tc>
          <w:tcPr>
            <w:tcW w:w="2357" w:type="dxa"/>
          </w:tcPr>
          <w:p w14:paraId="52179CB6" w14:textId="77777777" w:rsidR="00941FA2" w:rsidRPr="00420C4B" w:rsidRDefault="00941FA2" w:rsidP="00793078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3</w:t>
            </w:r>
          </w:p>
        </w:tc>
      </w:tr>
      <w:tr w:rsidR="00941FA2" w:rsidRPr="00420C4B" w14:paraId="6B4CF7BB" w14:textId="77777777" w:rsidTr="00793078">
        <w:trPr>
          <w:jc w:val="center"/>
        </w:trPr>
        <w:tc>
          <w:tcPr>
            <w:tcW w:w="4509" w:type="dxa"/>
          </w:tcPr>
          <w:p w14:paraId="357B9783" w14:textId="77777777" w:rsidR="00941FA2" w:rsidRPr="00420C4B" w:rsidRDefault="00941FA2" w:rsidP="00793078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420C4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О: Сборка изделия</w:t>
            </w:r>
          </w:p>
        </w:tc>
        <w:tc>
          <w:tcPr>
            <w:tcW w:w="2988" w:type="dxa"/>
          </w:tcPr>
          <w:p w14:paraId="617045A5" w14:textId="77777777" w:rsidR="00941FA2" w:rsidRPr="00420C4B" w:rsidRDefault="00941FA2" w:rsidP="00793078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N</w:t>
            </w:r>
          </w:p>
        </w:tc>
        <w:tc>
          <w:tcPr>
            <w:tcW w:w="2357" w:type="dxa"/>
          </w:tcPr>
          <w:p w14:paraId="2B2CA89A" w14:textId="77777777" w:rsidR="00941FA2" w:rsidRPr="00420C4B" w:rsidRDefault="00941FA2" w:rsidP="00793078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11</w:t>
            </w:r>
          </w:p>
        </w:tc>
      </w:tr>
      <w:tr w:rsidR="00941FA2" w:rsidRPr="00420C4B" w14:paraId="5302CD64" w14:textId="77777777" w:rsidTr="00793078">
        <w:trPr>
          <w:jc w:val="center"/>
        </w:trPr>
        <w:tc>
          <w:tcPr>
            <w:tcW w:w="4509" w:type="dxa"/>
          </w:tcPr>
          <w:p w14:paraId="02C8AE55" w14:textId="77777777" w:rsidR="00941FA2" w:rsidRPr="00420C4B" w:rsidRDefault="00941FA2" w:rsidP="00793078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420C4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Р: Отправка продукции потребителям</w:t>
            </w:r>
          </w:p>
        </w:tc>
        <w:tc>
          <w:tcPr>
            <w:tcW w:w="2988" w:type="dxa"/>
          </w:tcPr>
          <w:p w14:paraId="67D4ADD8" w14:textId="77777777" w:rsidR="00941FA2" w:rsidRPr="00420C4B" w:rsidRDefault="00941FA2" w:rsidP="00793078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O</w:t>
            </w:r>
          </w:p>
        </w:tc>
        <w:tc>
          <w:tcPr>
            <w:tcW w:w="2357" w:type="dxa"/>
          </w:tcPr>
          <w:p w14:paraId="651E35CC" w14:textId="77777777" w:rsidR="00941FA2" w:rsidRPr="00420C4B" w:rsidRDefault="00941FA2" w:rsidP="00793078">
            <w:pPr>
              <w:spacing w:after="0"/>
              <w:ind w:firstLine="708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5</w:t>
            </w:r>
          </w:p>
        </w:tc>
      </w:tr>
    </w:tbl>
    <w:p w14:paraId="2D8E5FF4" w14:textId="77777777" w:rsidR="00941FA2" w:rsidRDefault="00941FA2" w:rsidP="00941FA2">
      <w:pPr>
        <w:spacing w:after="0"/>
        <w:ind w:firstLine="708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43ADF6A3" w14:textId="77777777" w:rsidR="00643AC7" w:rsidRDefault="00643AC7" w:rsidP="00941FA2">
      <w:pPr>
        <w:spacing w:after="0"/>
        <w:ind w:firstLine="708"/>
        <w:jc w:val="center"/>
        <w:rPr>
          <w:rFonts w:ascii="Times New Roman" w:hAnsi="Times New Roman" w:cs="Times New Roman"/>
          <w:b/>
          <w:sz w:val="24"/>
          <w:szCs w:val="24"/>
          <w:lang w:eastAsia="ru-RU"/>
        </w:rPr>
      </w:pPr>
    </w:p>
    <w:p w14:paraId="4A03D953" w14:textId="1DB68BFC" w:rsidR="00941FA2" w:rsidRDefault="00941FA2" w:rsidP="00941FA2">
      <w:pPr>
        <w:spacing w:after="0"/>
        <w:ind w:firstLine="708"/>
        <w:jc w:val="center"/>
        <w:rPr>
          <w:rFonts w:ascii="Times New Roman" w:hAnsi="Times New Roman" w:cs="Times New Roman"/>
          <w:b/>
          <w:sz w:val="24"/>
          <w:szCs w:val="24"/>
          <w:lang w:eastAsia="ru-RU"/>
        </w:rPr>
      </w:pPr>
      <w:r w:rsidRPr="006C7BB4">
        <w:rPr>
          <w:rFonts w:ascii="Times New Roman" w:hAnsi="Times New Roman" w:cs="Times New Roman"/>
          <w:b/>
          <w:sz w:val="24"/>
          <w:szCs w:val="24"/>
          <w:lang w:eastAsia="ru-RU"/>
        </w:rPr>
        <w:lastRenderedPageBreak/>
        <w:t>Вариант 1</w:t>
      </w:r>
      <w:r w:rsidR="00643AC7">
        <w:rPr>
          <w:rFonts w:ascii="Times New Roman" w:hAnsi="Times New Roman" w:cs="Times New Roman"/>
          <w:b/>
          <w:sz w:val="24"/>
          <w:szCs w:val="24"/>
          <w:lang w:eastAsia="ru-RU"/>
        </w:rPr>
        <w:t>4</w:t>
      </w:r>
    </w:p>
    <w:p w14:paraId="10B51C26" w14:textId="77777777" w:rsidR="00941FA2" w:rsidRPr="00EC3EE3" w:rsidRDefault="00941FA2" w:rsidP="00941FA2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П</w:t>
      </w:r>
      <w:r w:rsidRPr="00EC3EE3">
        <w:rPr>
          <w:rFonts w:ascii="Times New Roman" w:hAnsi="Times New Roman" w:cs="Times New Roman"/>
          <w:sz w:val="24"/>
          <w:szCs w:val="24"/>
          <w:lang w:eastAsia="ru-RU"/>
        </w:rPr>
        <w:t>еречень работ по привлечению клиентов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банка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74"/>
        <w:gridCol w:w="2889"/>
        <w:gridCol w:w="2282"/>
      </w:tblGrid>
      <w:tr w:rsidR="00941FA2" w:rsidRPr="006C7BB4" w14:paraId="568AD60B" w14:textId="77777777" w:rsidTr="00793078">
        <w:tc>
          <w:tcPr>
            <w:tcW w:w="4509" w:type="dxa"/>
          </w:tcPr>
          <w:p w14:paraId="0F058CDD" w14:textId="77777777" w:rsidR="00941FA2" w:rsidRPr="006C7BB4" w:rsidRDefault="00941FA2" w:rsidP="00793078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7BB4"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  <w:t>Работа</w:t>
            </w:r>
          </w:p>
        </w:tc>
        <w:tc>
          <w:tcPr>
            <w:tcW w:w="2988" w:type="dxa"/>
          </w:tcPr>
          <w:p w14:paraId="62F9B075" w14:textId="77777777" w:rsidR="00941FA2" w:rsidRPr="006C7BB4" w:rsidRDefault="00941FA2" w:rsidP="00793078">
            <w:pPr>
              <w:spacing w:after="0"/>
              <w:ind w:firstLine="27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7BB4"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  <w:t>Предшествующие работы</w:t>
            </w:r>
          </w:p>
        </w:tc>
        <w:tc>
          <w:tcPr>
            <w:tcW w:w="2357" w:type="dxa"/>
          </w:tcPr>
          <w:p w14:paraId="1FF35EDC" w14:textId="77777777" w:rsidR="00941FA2" w:rsidRPr="006C7BB4" w:rsidRDefault="00941FA2" w:rsidP="00793078">
            <w:pPr>
              <w:spacing w:after="0"/>
              <w:ind w:firstLine="16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7BB4"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  <w:t>Длительность (дни)</w:t>
            </w:r>
          </w:p>
        </w:tc>
      </w:tr>
      <w:tr w:rsidR="00941FA2" w:rsidRPr="006C7BB4" w14:paraId="2C9D75DA" w14:textId="77777777" w:rsidTr="00793078">
        <w:tc>
          <w:tcPr>
            <w:tcW w:w="4509" w:type="dxa"/>
          </w:tcPr>
          <w:p w14:paraId="27423FB6" w14:textId="77777777" w:rsidR="00941FA2" w:rsidRPr="006C7BB4" w:rsidRDefault="00941FA2" w:rsidP="00793078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BB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А: Разработка плана мероприятий</w:t>
            </w:r>
          </w:p>
        </w:tc>
        <w:tc>
          <w:tcPr>
            <w:tcW w:w="2988" w:type="dxa"/>
          </w:tcPr>
          <w:p w14:paraId="3392E92F" w14:textId="77777777" w:rsidR="00941FA2" w:rsidRPr="006C7BB4" w:rsidRDefault="00941FA2" w:rsidP="00793078">
            <w:pPr>
              <w:spacing w:after="0"/>
              <w:ind w:firstLine="708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BB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357" w:type="dxa"/>
          </w:tcPr>
          <w:p w14:paraId="26086F2A" w14:textId="77777777" w:rsidR="00941FA2" w:rsidRPr="006C7BB4" w:rsidRDefault="00941FA2" w:rsidP="00793078">
            <w:pPr>
              <w:spacing w:after="0"/>
              <w:ind w:firstLine="708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6C7BB4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2</w:t>
            </w:r>
          </w:p>
        </w:tc>
      </w:tr>
      <w:tr w:rsidR="00941FA2" w:rsidRPr="006C7BB4" w14:paraId="08FC2D0B" w14:textId="77777777" w:rsidTr="00793078">
        <w:tc>
          <w:tcPr>
            <w:tcW w:w="4509" w:type="dxa"/>
          </w:tcPr>
          <w:p w14:paraId="2FBEECA3" w14:textId="77777777" w:rsidR="00941FA2" w:rsidRPr="006C7BB4" w:rsidRDefault="00941FA2" w:rsidP="00793078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BB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В: Поиск идеи депозитного вклада</w:t>
            </w:r>
          </w:p>
        </w:tc>
        <w:tc>
          <w:tcPr>
            <w:tcW w:w="2988" w:type="dxa"/>
          </w:tcPr>
          <w:p w14:paraId="4A88E4C8" w14:textId="77777777" w:rsidR="00941FA2" w:rsidRPr="006C7BB4" w:rsidRDefault="00941FA2" w:rsidP="00793078">
            <w:pPr>
              <w:spacing w:after="0"/>
              <w:ind w:firstLine="708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6C7BB4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A</w:t>
            </w:r>
          </w:p>
        </w:tc>
        <w:tc>
          <w:tcPr>
            <w:tcW w:w="2357" w:type="dxa"/>
          </w:tcPr>
          <w:p w14:paraId="00BDB602" w14:textId="77777777" w:rsidR="00941FA2" w:rsidRPr="006C7BB4" w:rsidRDefault="00941FA2" w:rsidP="00793078">
            <w:pPr>
              <w:spacing w:after="0"/>
              <w:ind w:firstLine="708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30</w:t>
            </w:r>
          </w:p>
        </w:tc>
      </w:tr>
      <w:tr w:rsidR="00941FA2" w:rsidRPr="006C7BB4" w14:paraId="6670645D" w14:textId="77777777" w:rsidTr="00793078">
        <w:tc>
          <w:tcPr>
            <w:tcW w:w="4509" w:type="dxa"/>
          </w:tcPr>
          <w:p w14:paraId="4D58A8F5" w14:textId="77777777" w:rsidR="00941FA2" w:rsidRPr="006C7BB4" w:rsidRDefault="00941FA2" w:rsidP="00793078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BB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С: Разработка системы критериев по выбору идеи</w:t>
            </w:r>
          </w:p>
        </w:tc>
        <w:tc>
          <w:tcPr>
            <w:tcW w:w="2988" w:type="dxa"/>
          </w:tcPr>
          <w:p w14:paraId="5D56998E" w14:textId="77777777" w:rsidR="00941FA2" w:rsidRPr="006C7BB4" w:rsidRDefault="00941FA2" w:rsidP="00793078">
            <w:pPr>
              <w:spacing w:after="0"/>
              <w:ind w:firstLine="708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6C7BB4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A</w:t>
            </w:r>
          </w:p>
        </w:tc>
        <w:tc>
          <w:tcPr>
            <w:tcW w:w="2357" w:type="dxa"/>
          </w:tcPr>
          <w:p w14:paraId="5E4DB6F3" w14:textId="77777777" w:rsidR="00941FA2" w:rsidRPr="006C7BB4" w:rsidRDefault="00941FA2" w:rsidP="00793078">
            <w:pPr>
              <w:spacing w:after="0"/>
              <w:ind w:firstLine="708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21</w:t>
            </w:r>
          </w:p>
        </w:tc>
      </w:tr>
      <w:tr w:rsidR="00941FA2" w:rsidRPr="006C7BB4" w14:paraId="6327C3CC" w14:textId="77777777" w:rsidTr="00793078">
        <w:tc>
          <w:tcPr>
            <w:tcW w:w="4509" w:type="dxa"/>
          </w:tcPr>
          <w:p w14:paraId="00C726B2" w14:textId="77777777" w:rsidR="00941FA2" w:rsidRPr="006C7BB4" w:rsidRDefault="00941FA2" w:rsidP="00793078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BB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D: Выбор идеи</w:t>
            </w:r>
          </w:p>
        </w:tc>
        <w:tc>
          <w:tcPr>
            <w:tcW w:w="2988" w:type="dxa"/>
          </w:tcPr>
          <w:p w14:paraId="73242525" w14:textId="77777777" w:rsidR="00941FA2" w:rsidRPr="00BF20B7" w:rsidRDefault="00941FA2" w:rsidP="00793078">
            <w:pPr>
              <w:spacing w:after="0"/>
              <w:ind w:firstLine="708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BF20B7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,</w:t>
            </w:r>
            <w:r w:rsidRPr="00BF20B7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 C</w:t>
            </w:r>
          </w:p>
        </w:tc>
        <w:tc>
          <w:tcPr>
            <w:tcW w:w="2357" w:type="dxa"/>
          </w:tcPr>
          <w:p w14:paraId="4CB1FC45" w14:textId="77777777" w:rsidR="00941FA2" w:rsidRPr="006C7BB4" w:rsidRDefault="00941FA2" w:rsidP="00793078">
            <w:pPr>
              <w:spacing w:after="0"/>
              <w:ind w:firstLine="708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</w:tr>
      <w:tr w:rsidR="00941FA2" w:rsidRPr="006C7BB4" w14:paraId="4394460D" w14:textId="77777777" w:rsidTr="00793078">
        <w:tc>
          <w:tcPr>
            <w:tcW w:w="4509" w:type="dxa"/>
          </w:tcPr>
          <w:p w14:paraId="078F560F" w14:textId="77777777" w:rsidR="00941FA2" w:rsidRPr="006C7BB4" w:rsidRDefault="00941FA2" w:rsidP="00793078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BB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Е: Технико-экономическое обоснование идеи</w:t>
            </w:r>
          </w:p>
        </w:tc>
        <w:tc>
          <w:tcPr>
            <w:tcW w:w="2988" w:type="dxa"/>
          </w:tcPr>
          <w:p w14:paraId="20E534F9" w14:textId="77777777" w:rsidR="00941FA2" w:rsidRPr="006C7BB4" w:rsidRDefault="00941FA2" w:rsidP="00793078">
            <w:pPr>
              <w:spacing w:after="0"/>
              <w:ind w:firstLine="708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BF20B7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D</w:t>
            </w:r>
          </w:p>
        </w:tc>
        <w:tc>
          <w:tcPr>
            <w:tcW w:w="2357" w:type="dxa"/>
          </w:tcPr>
          <w:p w14:paraId="142DFECA" w14:textId="77777777" w:rsidR="00941FA2" w:rsidRPr="006C7BB4" w:rsidRDefault="00941FA2" w:rsidP="00793078">
            <w:pPr>
              <w:spacing w:after="0"/>
              <w:ind w:firstLine="708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</w:tr>
      <w:tr w:rsidR="00941FA2" w:rsidRPr="006C7BB4" w14:paraId="5776E7BB" w14:textId="77777777" w:rsidTr="00793078">
        <w:tc>
          <w:tcPr>
            <w:tcW w:w="4509" w:type="dxa"/>
          </w:tcPr>
          <w:p w14:paraId="2A50432E" w14:textId="77777777" w:rsidR="00941FA2" w:rsidRPr="006C7BB4" w:rsidRDefault="00941FA2" w:rsidP="00793078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BB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F: Составление проекта договора банка с вкладчиком по депозитному счету</w:t>
            </w:r>
          </w:p>
        </w:tc>
        <w:tc>
          <w:tcPr>
            <w:tcW w:w="2988" w:type="dxa"/>
          </w:tcPr>
          <w:p w14:paraId="642E091C" w14:textId="77777777" w:rsidR="00941FA2" w:rsidRPr="006C7BB4" w:rsidRDefault="00941FA2" w:rsidP="00793078">
            <w:pPr>
              <w:spacing w:after="0"/>
              <w:ind w:firstLine="708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BF20B7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Е</w:t>
            </w:r>
          </w:p>
        </w:tc>
        <w:tc>
          <w:tcPr>
            <w:tcW w:w="2357" w:type="dxa"/>
          </w:tcPr>
          <w:p w14:paraId="5520695D" w14:textId="77777777" w:rsidR="00941FA2" w:rsidRPr="006C7BB4" w:rsidRDefault="00941FA2" w:rsidP="00793078">
            <w:pPr>
              <w:spacing w:after="0"/>
              <w:ind w:firstLine="708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941FA2" w:rsidRPr="006C7BB4" w14:paraId="24A21961" w14:textId="77777777" w:rsidTr="00793078">
        <w:tc>
          <w:tcPr>
            <w:tcW w:w="4509" w:type="dxa"/>
          </w:tcPr>
          <w:p w14:paraId="07A4CDB3" w14:textId="77777777" w:rsidR="00941FA2" w:rsidRPr="006C7BB4" w:rsidRDefault="00941FA2" w:rsidP="00793078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BB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G: Представление проекта договора руководству банка, его рассмотрение и утверждение</w:t>
            </w:r>
          </w:p>
        </w:tc>
        <w:tc>
          <w:tcPr>
            <w:tcW w:w="2988" w:type="dxa"/>
          </w:tcPr>
          <w:p w14:paraId="5873FA8F" w14:textId="77777777" w:rsidR="00941FA2" w:rsidRPr="006C7BB4" w:rsidRDefault="00941FA2" w:rsidP="00793078">
            <w:pPr>
              <w:spacing w:after="0"/>
              <w:ind w:firstLine="708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BF20B7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F</w:t>
            </w:r>
          </w:p>
        </w:tc>
        <w:tc>
          <w:tcPr>
            <w:tcW w:w="2357" w:type="dxa"/>
          </w:tcPr>
          <w:p w14:paraId="74601211" w14:textId="77777777" w:rsidR="00941FA2" w:rsidRPr="006C7BB4" w:rsidRDefault="00941FA2" w:rsidP="00793078">
            <w:pPr>
              <w:spacing w:after="0"/>
              <w:ind w:firstLine="708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</w:tr>
      <w:tr w:rsidR="00941FA2" w:rsidRPr="006C7BB4" w14:paraId="60BD5197" w14:textId="77777777" w:rsidTr="00793078">
        <w:tc>
          <w:tcPr>
            <w:tcW w:w="4509" w:type="dxa"/>
          </w:tcPr>
          <w:p w14:paraId="79B453CF" w14:textId="77777777" w:rsidR="00941FA2" w:rsidRPr="006C7BB4" w:rsidRDefault="00941FA2" w:rsidP="00793078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BB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Н: Заказ в типографию на изготовление бланка договора и его выполнение</w:t>
            </w:r>
          </w:p>
        </w:tc>
        <w:tc>
          <w:tcPr>
            <w:tcW w:w="2988" w:type="dxa"/>
          </w:tcPr>
          <w:p w14:paraId="16002789" w14:textId="77777777" w:rsidR="00941FA2" w:rsidRPr="006C7BB4" w:rsidRDefault="00941FA2" w:rsidP="00793078">
            <w:pPr>
              <w:spacing w:after="0"/>
              <w:ind w:firstLine="708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BF20B7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G</w:t>
            </w:r>
          </w:p>
        </w:tc>
        <w:tc>
          <w:tcPr>
            <w:tcW w:w="2357" w:type="dxa"/>
          </w:tcPr>
          <w:p w14:paraId="1EF965A6" w14:textId="77777777" w:rsidR="00941FA2" w:rsidRPr="006C7BB4" w:rsidRDefault="00941FA2" w:rsidP="00793078">
            <w:pPr>
              <w:spacing w:after="0"/>
              <w:ind w:firstLine="708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BB4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941FA2" w:rsidRPr="006C7BB4" w14:paraId="6BF5CA13" w14:textId="77777777" w:rsidTr="00793078">
        <w:tc>
          <w:tcPr>
            <w:tcW w:w="4509" w:type="dxa"/>
          </w:tcPr>
          <w:p w14:paraId="59F00836" w14:textId="77777777" w:rsidR="00941FA2" w:rsidRPr="006C7BB4" w:rsidRDefault="00941FA2" w:rsidP="00793078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BB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I: Заказ на рекламу в печати и его выполнение</w:t>
            </w:r>
          </w:p>
        </w:tc>
        <w:tc>
          <w:tcPr>
            <w:tcW w:w="2988" w:type="dxa"/>
          </w:tcPr>
          <w:p w14:paraId="6877F135" w14:textId="77777777" w:rsidR="00941FA2" w:rsidRPr="006C7BB4" w:rsidRDefault="00941FA2" w:rsidP="00793078">
            <w:pPr>
              <w:spacing w:after="0"/>
              <w:ind w:firstLine="708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BF20B7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G</w:t>
            </w:r>
          </w:p>
        </w:tc>
        <w:tc>
          <w:tcPr>
            <w:tcW w:w="2357" w:type="dxa"/>
          </w:tcPr>
          <w:p w14:paraId="5C6D662E" w14:textId="77777777" w:rsidR="00941FA2" w:rsidRPr="006C7BB4" w:rsidRDefault="00941FA2" w:rsidP="00793078">
            <w:pPr>
              <w:spacing w:after="0"/>
              <w:ind w:firstLine="708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BB4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</w:tr>
      <w:tr w:rsidR="00941FA2" w:rsidRPr="006C7BB4" w14:paraId="4CF7AF86" w14:textId="77777777" w:rsidTr="00793078">
        <w:tc>
          <w:tcPr>
            <w:tcW w:w="4509" w:type="dxa"/>
          </w:tcPr>
          <w:p w14:paraId="4F563329" w14:textId="77777777" w:rsidR="00941FA2" w:rsidRPr="006C7BB4" w:rsidRDefault="00941FA2" w:rsidP="00793078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BB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J: Заказ на изготовление стенда и его изготовление</w:t>
            </w:r>
          </w:p>
        </w:tc>
        <w:tc>
          <w:tcPr>
            <w:tcW w:w="2988" w:type="dxa"/>
          </w:tcPr>
          <w:p w14:paraId="38F59A44" w14:textId="77777777" w:rsidR="00941FA2" w:rsidRPr="006C7BB4" w:rsidRDefault="00941FA2" w:rsidP="00793078">
            <w:pPr>
              <w:spacing w:after="0"/>
              <w:ind w:firstLine="708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BF20B7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G</w:t>
            </w:r>
          </w:p>
        </w:tc>
        <w:tc>
          <w:tcPr>
            <w:tcW w:w="2357" w:type="dxa"/>
          </w:tcPr>
          <w:p w14:paraId="412BEB89" w14:textId="77777777" w:rsidR="00941FA2" w:rsidRPr="006C7BB4" w:rsidRDefault="00941FA2" w:rsidP="00793078">
            <w:pPr>
              <w:spacing w:after="0"/>
              <w:ind w:firstLine="708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</w:tr>
      <w:tr w:rsidR="00941FA2" w:rsidRPr="006C7BB4" w14:paraId="3F5781ED" w14:textId="77777777" w:rsidTr="00793078">
        <w:tc>
          <w:tcPr>
            <w:tcW w:w="4509" w:type="dxa"/>
          </w:tcPr>
          <w:p w14:paraId="55158FD4" w14:textId="77777777" w:rsidR="00941FA2" w:rsidRPr="006C7BB4" w:rsidRDefault="00941FA2" w:rsidP="00793078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BB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К: Получение типографского договора</w:t>
            </w:r>
          </w:p>
        </w:tc>
        <w:tc>
          <w:tcPr>
            <w:tcW w:w="2988" w:type="dxa"/>
          </w:tcPr>
          <w:p w14:paraId="373BA44A" w14:textId="77777777" w:rsidR="00941FA2" w:rsidRPr="006C7BB4" w:rsidRDefault="00941FA2" w:rsidP="00793078">
            <w:pPr>
              <w:spacing w:after="0"/>
              <w:ind w:firstLine="708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BF20B7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</w:t>
            </w:r>
          </w:p>
        </w:tc>
        <w:tc>
          <w:tcPr>
            <w:tcW w:w="2357" w:type="dxa"/>
          </w:tcPr>
          <w:p w14:paraId="061A706C" w14:textId="77777777" w:rsidR="00941FA2" w:rsidRPr="006C7BB4" w:rsidRDefault="00941FA2" w:rsidP="00793078">
            <w:pPr>
              <w:spacing w:after="0"/>
              <w:ind w:firstLine="708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941FA2" w:rsidRPr="006C7BB4" w14:paraId="07DDDCA2" w14:textId="77777777" w:rsidTr="00793078">
        <w:tc>
          <w:tcPr>
            <w:tcW w:w="4509" w:type="dxa"/>
          </w:tcPr>
          <w:p w14:paraId="1B203EC3" w14:textId="77777777" w:rsidR="00941FA2" w:rsidRPr="006C7BB4" w:rsidRDefault="00941FA2" w:rsidP="00793078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BB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L: Оформление зала к приему клиентов</w:t>
            </w:r>
          </w:p>
        </w:tc>
        <w:tc>
          <w:tcPr>
            <w:tcW w:w="2988" w:type="dxa"/>
          </w:tcPr>
          <w:p w14:paraId="3F147444" w14:textId="77777777" w:rsidR="00941FA2" w:rsidRPr="006C7BB4" w:rsidRDefault="00941FA2" w:rsidP="00793078">
            <w:pPr>
              <w:spacing w:after="0"/>
              <w:ind w:firstLine="708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EC3EE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I </w:t>
            </w: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,</w:t>
            </w:r>
            <w:r w:rsidRPr="00EC3EE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J</w:t>
            </w:r>
          </w:p>
        </w:tc>
        <w:tc>
          <w:tcPr>
            <w:tcW w:w="2357" w:type="dxa"/>
          </w:tcPr>
          <w:p w14:paraId="0EBD1BBD" w14:textId="77777777" w:rsidR="00941FA2" w:rsidRPr="006C7BB4" w:rsidRDefault="00941FA2" w:rsidP="00793078">
            <w:pPr>
              <w:spacing w:after="0"/>
              <w:ind w:firstLine="708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6C7BB4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2</w:t>
            </w:r>
          </w:p>
        </w:tc>
      </w:tr>
      <w:tr w:rsidR="00941FA2" w:rsidRPr="006C7BB4" w14:paraId="61E4862B" w14:textId="77777777" w:rsidTr="00793078">
        <w:tc>
          <w:tcPr>
            <w:tcW w:w="4509" w:type="dxa"/>
          </w:tcPr>
          <w:p w14:paraId="6565E474" w14:textId="77777777" w:rsidR="00941FA2" w:rsidRPr="006C7BB4" w:rsidRDefault="00941FA2" w:rsidP="00793078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BB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М: Семинар с работниками банка</w:t>
            </w:r>
          </w:p>
        </w:tc>
        <w:tc>
          <w:tcPr>
            <w:tcW w:w="2988" w:type="dxa"/>
          </w:tcPr>
          <w:p w14:paraId="10FA196C" w14:textId="77777777" w:rsidR="00941FA2" w:rsidRPr="006C7BB4" w:rsidRDefault="00941FA2" w:rsidP="00793078">
            <w:pPr>
              <w:spacing w:after="0"/>
              <w:ind w:firstLine="708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EC3EE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К</w:t>
            </w: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,</w:t>
            </w:r>
            <w:r w:rsidRPr="00EC3EE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L</w:t>
            </w:r>
          </w:p>
        </w:tc>
        <w:tc>
          <w:tcPr>
            <w:tcW w:w="2357" w:type="dxa"/>
          </w:tcPr>
          <w:p w14:paraId="65AE118F" w14:textId="77777777" w:rsidR="00941FA2" w:rsidRPr="00BF20B7" w:rsidRDefault="00941FA2" w:rsidP="00793078">
            <w:pPr>
              <w:spacing w:after="0"/>
              <w:ind w:firstLine="708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</w:tr>
      <w:tr w:rsidR="00941FA2" w:rsidRPr="006C7BB4" w14:paraId="66D81B38" w14:textId="77777777" w:rsidTr="00793078">
        <w:tc>
          <w:tcPr>
            <w:tcW w:w="4509" w:type="dxa"/>
          </w:tcPr>
          <w:p w14:paraId="16FC1D0E" w14:textId="77777777" w:rsidR="00941FA2" w:rsidRPr="006C7BB4" w:rsidRDefault="00941FA2" w:rsidP="00793078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7BB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N: Начало работы с клиентами</w:t>
            </w:r>
          </w:p>
        </w:tc>
        <w:tc>
          <w:tcPr>
            <w:tcW w:w="2988" w:type="dxa"/>
          </w:tcPr>
          <w:p w14:paraId="60F3581C" w14:textId="77777777" w:rsidR="00941FA2" w:rsidRPr="006C7BB4" w:rsidRDefault="00941FA2" w:rsidP="00793078">
            <w:pPr>
              <w:spacing w:after="0"/>
              <w:ind w:firstLine="708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EC3EE3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2357" w:type="dxa"/>
          </w:tcPr>
          <w:p w14:paraId="72880296" w14:textId="77777777" w:rsidR="00941FA2" w:rsidRPr="00BF20B7" w:rsidRDefault="00941FA2" w:rsidP="00793078">
            <w:pPr>
              <w:spacing w:after="0"/>
              <w:ind w:firstLine="708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</w:tbl>
    <w:p w14:paraId="0B990E63" w14:textId="77777777" w:rsidR="00941FA2" w:rsidRPr="006C7BB4" w:rsidRDefault="00941FA2" w:rsidP="00941FA2">
      <w:pPr>
        <w:spacing w:after="0"/>
        <w:ind w:firstLine="708"/>
        <w:jc w:val="center"/>
        <w:rPr>
          <w:rFonts w:ascii="Times New Roman" w:hAnsi="Times New Roman" w:cs="Times New Roman"/>
          <w:b/>
          <w:sz w:val="24"/>
          <w:szCs w:val="24"/>
          <w:lang w:val="en-US" w:eastAsia="ru-RU"/>
        </w:rPr>
      </w:pPr>
    </w:p>
    <w:p w14:paraId="15333808" w14:textId="77777777" w:rsidR="00941FA2" w:rsidRDefault="00941FA2" w:rsidP="00941FA2">
      <w:pPr>
        <w:spacing w:after="0"/>
        <w:ind w:firstLine="708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2101FF">
        <w:rPr>
          <w:rFonts w:ascii="Times New Roman" w:hAnsi="Times New Roman" w:cs="Times New Roman"/>
          <w:b/>
          <w:sz w:val="28"/>
          <w:szCs w:val="28"/>
          <w:lang w:eastAsia="ru-RU"/>
        </w:rPr>
        <w:t>Контрольные вопросы</w:t>
      </w:r>
      <w:r>
        <w:rPr>
          <w:rFonts w:ascii="Times New Roman" w:hAnsi="Times New Roman" w:cs="Times New Roman"/>
          <w:b/>
          <w:sz w:val="28"/>
          <w:szCs w:val="28"/>
          <w:lang w:eastAsia="ru-RU"/>
        </w:rPr>
        <w:t>:</w:t>
      </w:r>
    </w:p>
    <w:p w14:paraId="68F938C3" w14:textId="77777777" w:rsidR="00941FA2" w:rsidRDefault="00941FA2" w:rsidP="00941FA2">
      <w:pPr>
        <w:numPr>
          <w:ilvl w:val="0"/>
          <w:numId w:val="27"/>
        </w:num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Что представляет собой сетевое планирование?</w:t>
      </w:r>
    </w:p>
    <w:p w14:paraId="3C0370F9" w14:textId="77777777" w:rsidR="00941FA2" w:rsidRDefault="00941FA2" w:rsidP="00941FA2">
      <w:pPr>
        <w:numPr>
          <w:ilvl w:val="0"/>
          <w:numId w:val="27"/>
        </w:num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 w:rsidRPr="0078196D">
        <w:rPr>
          <w:rFonts w:ascii="Times New Roman" w:hAnsi="Times New Roman" w:cs="Times New Roman"/>
          <w:sz w:val="24"/>
          <w:szCs w:val="24"/>
          <w:lang w:eastAsia="ru-RU"/>
        </w:rPr>
        <w:t xml:space="preserve">Дайте определения понятиям событие, </w:t>
      </w:r>
      <w:r>
        <w:rPr>
          <w:rFonts w:ascii="Times New Roman" w:hAnsi="Times New Roman" w:cs="Times New Roman"/>
          <w:sz w:val="24"/>
          <w:szCs w:val="24"/>
          <w:lang w:eastAsia="ru-RU"/>
        </w:rPr>
        <w:t>р</w:t>
      </w:r>
      <w:r w:rsidRPr="0078196D">
        <w:rPr>
          <w:rFonts w:ascii="Times New Roman" w:hAnsi="Times New Roman" w:cs="Times New Roman"/>
          <w:sz w:val="24"/>
          <w:szCs w:val="24"/>
          <w:lang w:eastAsia="ru-RU"/>
        </w:rPr>
        <w:t>абота</w:t>
      </w:r>
      <w:r>
        <w:rPr>
          <w:rFonts w:ascii="Times New Roman" w:hAnsi="Times New Roman" w:cs="Times New Roman"/>
          <w:sz w:val="24"/>
          <w:szCs w:val="24"/>
          <w:lang w:eastAsia="ru-RU"/>
        </w:rPr>
        <w:t>?</w:t>
      </w:r>
    </w:p>
    <w:p w14:paraId="6B11DC04" w14:textId="77777777" w:rsidR="00941FA2" w:rsidRDefault="00941FA2" w:rsidP="00941FA2">
      <w:pPr>
        <w:numPr>
          <w:ilvl w:val="0"/>
          <w:numId w:val="27"/>
        </w:num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Что представляет собой действительная работа? Что такое фиктивная работа?</w:t>
      </w:r>
    </w:p>
    <w:p w14:paraId="2732844F" w14:textId="77777777" w:rsidR="00941FA2" w:rsidRDefault="00941FA2" w:rsidP="00941FA2">
      <w:pPr>
        <w:numPr>
          <w:ilvl w:val="0"/>
          <w:numId w:val="27"/>
        </w:num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Назовите правила построения классических сетевых графиков?</w:t>
      </w:r>
    </w:p>
    <w:p w14:paraId="580A921B" w14:textId="77777777" w:rsidR="00941FA2" w:rsidRDefault="00941FA2" w:rsidP="00941FA2">
      <w:pPr>
        <w:numPr>
          <w:ilvl w:val="0"/>
          <w:numId w:val="27"/>
        </w:num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Что такое путь? Что представляет собой полный путь? Критический путь?</w:t>
      </w:r>
    </w:p>
    <w:p w14:paraId="2893F39F" w14:textId="77777777" w:rsidR="00941FA2" w:rsidRDefault="00941FA2" w:rsidP="00941FA2">
      <w:pPr>
        <w:numPr>
          <w:ilvl w:val="0"/>
          <w:numId w:val="27"/>
        </w:num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Назовите временные характеристики сетевого графика?</w:t>
      </w:r>
    </w:p>
    <w:p w14:paraId="4EF5DE1F" w14:textId="77777777" w:rsidR="00941FA2" w:rsidRPr="0078196D" w:rsidRDefault="00941FA2" w:rsidP="00941FA2">
      <w:pPr>
        <w:numPr>
          <w:ilvl w:val="0"/>
          <w:numId w:val="27"/>
        </w:num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Что такое резерв времени работы? Перечислите разновидности резервов времени работ?</w:t>
      </w:r>
    </w:p>
    <w:p w14:paraId="4957306A" w14:textId="77777777" w:rsidR="00941FA2" w:rsidRDefault="00941FA2" w:rsidP="00941FA2"/>
    <w:p w14:paraId="29E48DA7" w14:textId="77777777" w:rsidR="009D417D" w:rsidRDefault="009D417D"/>
    <w:sectPr w:rsidR="009D41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5"/>
    <w:multiLevelType w:val="multilevel"/>
    <w:tmpl w:val="00000005"/>
    <w:name w:val="WW8Num1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00000D"/>
    <w:multiLevelType w:val="singleLevel"/>
    <w:tmpl w:val="0000000D"/>
    <w:lvl w:ilvl="0">
      <w:start w:val="1"/>
      <w:numFmt w:val="bullet"/>
      <w:lvlText w:val=""/>
      <w:lvlJc w:val="left"/>
      <w:pPr>
        <w:tabs>
          <w:tab w:val="num" w:pos="0"/>
        </w:tabs>
        <w:ind w:left="1440" w:hanging="360"/>
      </w:pPr>
      <w:rPr>
        <w:rFonts w:ascii="Symbol" w:hAnsi="Symbol"/>
        <w:b/>
      </w:rPr>
    </w:lvl>
  </w:abstractNum>
  <w:abstractNum w:abstractNumId="3" w15:restartNumberingAfterBreak="0">
    <w:nsid w:val="0000000E"/>
    <w:multiLevelType w:val="singleLevel"/>
    <w:tmpl w:val="0000000E"/>
    <w:name w:val="WW8Num14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4" w15:restartNumberingAfterBreak="0">
    <w:nsid w:val="053163A9"/>
    <w:multiLevelType w:val="hybridMultilevel"/>
    <w:tmpl w:val="86B8C6D2"/>
    <w:lvl w:ilvl="0" w:tplc="BC9C27C8">
      <w:start w:val="1"/>
      <w:numFmt w:val="decimal"/>
      <w:lvlText w:val="%1."/>
      <w:lvlJc w:val="left"/>
      <w:pPr>
        <w:ind w:left="1287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D00772"/>
    <w:multiLevelType w:val="multilevel"/>
    <w:tmpl w:val="8D86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76142D2"/>
    <w:multiLevelType w:val="hybridMultilevel"/>
    <w:tmpl w:val="8A4E4B94"/>
    <w:lvl w:ilvl="0" w:tplc="D41A85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D74415"/>
    <w:multiLevelType w:val="hybridMultilevel"/>
    <w:tmpl w:val="4490CD5E"/>
    <w:lvl w:ilvl="0" w:tplc="D41A85B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341A41"/>
    <w:multiLevelType w:val="multilevel"/>
    <w:tmpl w:val="B4C6A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6A36B7"/>
    <w:multiLevelType w:val="multilevel"/>
    <w:tmpl w:val="96F6E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0A79D6"/>
    <w:multiLevelType w:val="multilevel"/>
    <w:tmpl w:val="A0CE8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0D583E"/>
    <w:multiLevelType w:val="hybridMultilevel"/>
    <w:tmpl w:val="2BAA90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955C88"/>
    <w:multiLevelType w:val="hybridMultilevel"/>
    <w:tmpl w:val="1FE05394"/>
    <w:lvl w:ilvl="0" w:tplc="9C4481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9E3A9A"/>
    <w:multiLevelType w:val="hybridMultilevel"/>
    <w:tmpl w:val="EFA8B532"/>
    <w:lvl w:ilvl="0" w:tplc="57421876">
      <w:start w:val="1"/>
      <w:numFmt w:val="bullet"/>
      <w:lvlText w:val="-"/>
      <w:lvlJc w:val="left"/>
      <w:pPr>
        <w:tabs>
          <w:tab w:val="num" w:pos="2700"/>
        </w:tabs>
        <w:ind w:left="270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5356B0"/>
    <w:multiLevelType w:val="hybridMultilevel"/>
    <w:tmpl w:val="AF8E65B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5" w15:restartNumberingAfterBreak="0">
    <w:nsid w:val="260D7223"/>
    <w:multiLevelType w:val="hybridMultilevel"/>
    <w:tmpl w:val="A0F45C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E43464"/>
    <w:multiLevelType w:val="multilevel"/>
    <w:tmpl w:val="5BD8F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EA13D2"/>
    <w:multiLevelType w:val="multilevel"/>
    <w:tmpl w:val="24DE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FC54843"/>
    <w:multiLevelType w:val="hybridMultilevel"/>
    <w:tmpl w:val="F418F50A"/>
    <w:lvl w:ilvl="0" w:tplc="9C4481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2007AA"/>
    <w:multiLevelType w:val="multilevel"/>
    <w:tmpl w:val="80A47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1233817"/>
    <w:multiLevelType w:val="hybridMultilevel"/>
    <w:tmpl w:val="1952BFA8"/>
    <w:lvl w:ilvl="0" w:tplc="976EED6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451156"/>
    <w:multiLevelType w:val="multilevel"/>
    <w:tmpl w:val="A9A6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CD0229"/>
    <w:multiLevelType w:val="hybridMultilevel"/>
    <w:tmpl w:val="2D14AC9C"/>
    <w:lvl w:ilvl="0" w:tplc="041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6A315C"/>
    <w:multiLevelType w:val="multilevel"/>
    <w:tmpl w:val="9A788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BFA3517"/>
    <w:multiLevelType w:val="multilevel"/>
    <w:tmpl w:val="F0FA3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874E8D"/>
    <w:multiLevelType w:val="hybridMultilevel"/>
    <w:tmpl w:val="BD9A3B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375BC6"/>
    <w:multiLevelType w:val="hybridMultilevel"/>
    <w:tmpl w:val="18245C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43736F9"/>
    <w:multiLevelType w:val="hybridMultilevel"/>
    <w:tmpl w:val="2BAA90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44711ED"/>
    <w:multiLevelType w:val="multilevel"/>
    <w:tmpl w:val="DB0600F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68E055C"/>
    <w:multiLevelType w:val="hybridMultilevel"/>
    <w:tmpl w:val="85F6B90A"/>
    <w:lvl w:ilvl="0" w:tplc="9C4481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AD5245A"/>
    <w:multiLevelType w:val="hybridMultilevel"/>
    <w:tmpl w:val="95FAFC56"/>
    <w:lvl w:ilvl="0" w:tplc="9A482D8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AF30552"/>
    <w:multiLevelType w:val="multilevel"/>
    <w:tmpl w:val="7B82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F516CD"/>
    <w:multiLevelType w:val="multilevel"/>
    <w:tmpl w:val="ED76531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62B6941"/>
    <w:multiLevelType w:val="hybridMultilevel"/>
    <w:tmpl w:val="6A9ECD8A"/>
    <w:lvl w:ilvl="0" w:tplc="62F00CDC">
      <w:start w:val="1"/>
      <w:numFmt w:val="decimal"/>
      <w:lvlText w:val="%1."/>
      <w:lvlJc w:val="left"/>
      <w:pPr>
        <w:ind w:left="1287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67D39A4"/>
    <w:multiLevelType w:val="hybridMultilevel"/>
    <w:tmpl w:val="F4E47C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9BB2ABF"/>
    <w:multiLevelType w:val="hybridMultilevel"/>
    <w:tmpl w:val="3BB86E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C5F6224"/>
    <w:multiLevelType w:val="hybridMultilevel"/>
    <w:tmpl w:val="C12EB95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7" w15:restartNumberingAfterBreak="0">
    <w:nsid w:val="5CD17BAC"/>
    <w:multiLevelType w:val="hybridMultilevel"/>
    <w:tmpl w:val="D7C2D784"/>
    <w:lvl w:ilvl="0" w:tplc="3FEEF360">
      <w:start w:val="3"/>
      <w:numFmt w:val="decimal"/>
      <w:lvlText w:val="%1."/>
      <w:lvlJc w:val="left"/>
      <w:pPr>
        <w:ind w:left="1287" w:hanging="360"/>
      </w:pPr>
      <w:rPr>
        <w:rFonts w:hint="default"/>
        <w:b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E565750"/>
    <w:multiLevelType w:val="hybridMultilevel"/>
    <w:tmpl w:val="3EB6397E"/>
    <w:lvl w:ilvl="0" w:tplc="9A482D8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11D6BEE"/>
    <w:multiLevelType w:val="hybridMultilevel"/>
    <w:tmpl w:val="65E68956"/>
    <w:lvl w:ilvl="0" w:tplc="217CF754">
      <w:start w:val="1"/>
      <w:numFmt w:val="decimal"/>
      <w:lvlText w:val="%1."/>
      <w:lvlJc w:val="left"/>
      <w:pPr>
        <w:ind w:left="1287" w:hanging="360"/>
      </w:pPr>
      <w:rPr>
        <w:rFonts w:hint="default"/>
        <w:b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257780A"/>
    <w:multiLevelType w:val="hybridMultilevel"/>
    <w:tmpl w:val="97FAE3E6"/>
    <w:lvl w:ilvl="0" w:tplc="9C4481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37F4916"/>
    <w:multiLevelType w:val="hybridMultilevel"/>
    <w:tmpl w:val="142675B2"/>
    <w:lvl w:ilvl="0" w:tplc="BC9C27C8">
      <w:start w:val="1"/>
      <w:numFmt w:val="decimal"/>
      <w:lvlText w:val="%1."/>
      <w:lvlJc w:val="left"/>
      <w:pPr>
        <w:ind w:left="1287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68136B0"/>
    <w:multiLevelType w:val="hybridMultilevel"/>
    <w:tmpl w:val="0A3273E6"/>
    <w:lvl w:ilvl="0" w:tplc="BC9C27C8">
      <w:start w:val="1"/>
      <w:numFmt w:val="decimal"/>
      <w:lvlText w:val="%1."/>
      <w:lvlJc w:val="left"/>
      <w:pPr>
        <w:ind w:left="1287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3" w15:restartNumberingAfterBreak="0">
    <w:nsid w:val="67A03975"/>
    <w:multiLevelType w:val="hybridMultilevel"/>
    <w:tmpl w:val="6D06ED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89912A1"/>
    <w:multiLevelType w:val="hybridMultilevel"/>
    <w:tmpl w:val="AD4A7E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C8616E5"/>
    <w:multiLevelType w:val="hybridMultilevel"/>
    <w:tmpl w:val="0DB2D1B4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6CF94839"/>
    <w:multiLevelType w:val="hybridMultilevel"/>
    <w:tmpl w:val="CDF0ED5C"/>
    <w:lvl w:ilvl="0" w:tplc="BC9C27C8">
      <w:start w:val="1"/>
      <w:numFmt w:val="decimal"/>
      <w:lvlText w:val="%1."/>
      <w:lvlJc w:val="left"/>
      <w:pPr>
        <w:ind w:left="1287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D9E1FD5"/>
    <w:multiLevelType w:val="hybridMultilevel"/>
    <w:tmpl w:val="B810DDDA"/>
    <w:lvl w:ilvl="0" w:tplc="69E6F5FE">
      <w:start w:val="1"/>
      <w:numFmt w:val="decimal"/>
      <w:lvlText w:val="%1."/>
      <w:lvlJc w:val="left"/>
      <w:pPr>
        <w:ind w:left="787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507" w:hanging="360"/>
      </w:pPr>
    </w:lvl>
    <w:lvl w:ilvl="2" w:tplc="0419001B" w:tentative="1">
      <w:start w:val="1"/>
      <w:numFmt w:val="lowerRoman"/>
      <w:lvlText w:val="%3."/>
      <w:lvlJc w:val="right"/>
      <w:pPr>
        <w:ind w:left="2227" w:hanging="180"/>
      </w:pPr>
    </w:lvl>
    <w:lvl w:ilvl="3" w:tplc="0419000F" w:tentative="1">
      <w:start w:val="1"/>
      <w:numFmt w:val="decimal"/>
      <w:lvlText w:val="%4."/>
      <w:lvlJc w:val="left"/>
      <w:pPr>
        <w:ind w:left="2947" w:hanging="360"/>
      </w:pPr>
    </w:lvl>
    <w:lvl w:ilvl="4" w:tplc="04190019" w:tentative="1">
      <w:start w:val="1"/>
      <w:numFmt w:val="lowerLetter"/>
      <w:lvlText w:val="%5."/>
      <w:lvlJc w:val="left"/>
      <w:pPr>
        <w:ind w:left="3667" w:hanging="360"/>
      </w:pPr>
    </w:lvl>
    <w:lvl w:ilvl="5" w:tplc="0419001B" w:tentative="1">
      <w:start w:val="1"/>
      <w:numFmt w:val="lowerRoman"/>
      <w:lvlText w:val="%6."/>
      <w:lvlJc w:val="right"/>
      <w:pPr>
        <w:ind w:left="4387" w:hanging="180"/>
      </w:pPr>
    </w:lvl>
    <w:lvl w:ilvl="6" w:tplc="0419000F" w:tentative="1">
      <w:start w:val="1"/>
      <w:numFmt w:val="decimal"/>
      <w:lvlText w:val="%7."/>
      <w:lvlJc w:val="left"/>
      <w:pPr>
        <w:ind w:left="5107" w:hanging="360"/>
      </w:pPr>
    </w:lvl>
    <w:lvl w:ilvl="7" w:tplc="04190019" w:tentative="1">
      <w:start w:val="1"/>
      <w:numFmt w:val="lowerLetter"/>
      <w:lvlText w:val="%8."/>
      <w:lvlJc w:val="left"/>
      <w:pPr>
        <w:ind w:left="5827" w:hanging="360"/>
      </w:pPr>
    </w:lvl>
    <w:lvl w:ilvl="8" w:tplc="0419001B" w:tentative="1">
      <w:start w:val="1"/>
      <w:numFmt w:val="lowerRoman"/>
      <w:lvlText w:val="%9."/>
      <w:lvlJc w:val="right"/>
      <w:pPr>
        <w:ind w:left="6547" w:hanging="180"/>
      </w:pPr>
    </w:lvl>
  </w:abstractNum>
  <w:abstractNum w:abstractNumId="48" w15:restartNumberingAfterBreak="0">
    <w:nsid w:val="710F1B31"/>
    <w:multiLevelType w:val="hybridMultilevel"/>
    <w:tmpl w:val="A53A42A0"/>
    <w:lvl w:ilvl="0" w:tplc="BC9C27C8">
      <w:start w:val="1"/>
      <w:numFmt w:val="decimal"/>
      <w:lvlText w:val="%1."/>
      <w:lvlJc w:val="left"/>
      <w:pPr>
        <w:ind w:left="1287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47C7D30"/>
    <w:multiLevelType w:val="hybridMultilevel"/>
    <w:tmpl w:val="F668B844"/>
    <w:lvl w:ilvl="0" w:tplc="F8C64E12">
      <w:start w:val="2"/>
      <w:numFmt w:val="decimal"/>
      <w:lvlText w:val="%1."/>
      <w:lvlJc w:val="left"/>
      <w:pPr>
        <w:ind w:left="128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4A947CA"/>
    <w:multiLevelType w:val="hybridMultilevel"/>
    <w:tmpl w:val="1D92B6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6197E7F"/>
    <w:multiLevelType w:val="hybridMultilevel"/>
    <w:tmpl w:val="BA2A8EBA"/>
    <w:lvl w:ilvl="0" w:tplc="BC9C27C8">
      <w:start w:val="1"/>
      <w:numFmt w:val="decimal"/>
      <w:lvlText w:val="%1."/>
      <w:lvlJc w:val="left"/>
      <w:pPr>
        <w:ind w:left="1287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71D5994"/>
    <w:multiLevelType w:val="multilevel"/>
    <w:tmpl w:val="9C0AA60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C603EFF"/>
    <w:multiLevelType w:val="hybridMultilevel"/>
    <w:tmpl w:val="F314F686"/>
    <w:lvl w:ilvl="0" w:tplc="9B9E6324">
      <w:start w:val="1"/>
      <w:numFmt w:val="bullet"/>
      <w:lvlText w:val=""/>
      <w:lvlJc w:val="left"/>
      <w:pPr>
        <w:ind w:left="14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num w:numId="1" w16cid:durableId="1337002525">
    <w:abstractNumId w:val="0"/>
  </w:num>
  <w:num w:numId="2" w16cid:durableId="1006400615">
    <w:abstractNumId w:val="1"/>
  </w:num>
  <w:num w:numId="3" w16cid:durableId="1396120016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87961214">
    <w:abstractNumId w:val="10"/>
  </w:num>
  <w:num w:numId="5" w16cid:durableId="1327515459">
    <w:abstractNumId w:val="27"/>
  </w:num>
  <w:num w:numId="6" w16cid:durableId="197091439">
    <w:abstractNumId w:val="5"/>
  </w:num>
  <w:num w:numId="7" w16cid:durableId="1353921896">
    <w:abstractNumId w:val="17"/>
  </w:num>
  <w:num w:numId="8" w16cid:durableId="178088563">
    <w:abstractNumId w:val="18"/>
  </w:num>
  <w:num w:numId="9" w16cid:durableId="177816205">
    <w:abstractNumId w:val="40"/>
  </w:num>
  <w:num w:numId="10" w16cid:durableId="1879245083">
    <w:abstractNumId w:val="29"/>
  </w:num>
  <w:num w:numId="11" w16cid:durableId="250309971">
    <w:abstractNumId w:val="12"/>
  </w:num>
  <w:num w:numId="12" w16cid:durableId="1475830579">
    <w:abstractNumId w:val="26"/>
  </w:num>
  <w:num w:numId="13" w16cid:durableId="1493793918">
    <w:abstractNumId w:val="25"/>
  </w:num>
  <w:num w:numId="14" w16cid:durableId="1390574691">
    <w:abstractNumId w:val="44"/>
  </w:num>
  <w:num w:numId="15" w16cid:durableId="765688291">
    <w:abstractNumId w:val="35"/>
  </w:num>
  <w:num w:numId="16" w16cid:durableId="1095201995">
    <w:abstractNumId w:val="34"/>
  </w:num>
  <w:num w:numId="17" w16cid:durableId="1320042583">
    <w:abstractNumId w:val="50"/>
  </w:num>
  <w:num w:numId="18" w16cid:durableId="212087094">
    <w:abstractNumId w:val="15"/>
  </w:num>
  <w:num w:numId="19" w16cid:durableId="775634935">
    <w:abstractNumId w:val="43"/>
  </w:num>
  <w:num w:numId="20" w16cid:durableId="716667879">
    <w:abstractNumId w:val="38"/>
  </w:num>
  <w:num w:numId="21" w16cid:durableId="733702745">
    <w:abstractNumId w:val="30"/>
  </w:num>
  <w:num w:numId="22" w16cid:durableId="908734955">
    <w:abstractNumId w:val="20"/>
  </w:num>
  <w:num w:numId="23" w16cid:durableId="893927282">
    <w:abstractNumId w:val="11"/>
  </w:num>
  <w:num w:numId="24" w16cid:durableId="1087506860">
    <w:abstractNumId w:val="19"/>
  </w:num>
  <w:num w:numId="25" w16cid:durableId="1136752696">
    <w:abstractNumId w:val="45"/>
  </w:num>
  <w:num w:numId="26" w16cid:durableId="1596280753">
    <w:abstractNumId w:val="47"/>
  </w:num>
  <w:num w:numId="27" w16cid:durableId="193033124">
    <w:abstractNumId w:val="14"/>
  </w:num>
  <w:num w:numId="28" w16cid:durableId="596518596">
    <w:abstractNumId w:val="31"/>
  </w:num>
  <w:num w:numId="29" w16cid:durableId="1450466778">
    <w:abstractNumId w:val="16"/>
  </w:num>
  <w:num w:numId="30" w16cid:durableId="1340422658">
    <w:abstractNumId w:val="53"/>
  </w:num>
  <w:num w:numId="31" w16cid:durableId="256716795">
    <w:abstractNumId w:val="2"/>
  </w:num>
  <w:num w:numId="32" w16cid:durableId="1536195505">
    <w:abstractNumId w:val="3"/>
  </w:num>
  <w:num w:numId="33" w16cid:durableId="2035423453">
    <w:abstractNumId w:val="36"/>
  </w:num>
  <w:num w:numId="34" w16cid:durableId="503056886">
    <w:abstractNumId w:val="42"/>
  </w:num>
  <w:num w:numId="35" w16cid:durableId="1635521734">
    <w:abstractNumId w:val="24"/>
  </w:num>
  <w:num w:numId="36" w16cid:durableId="482232787">
    <w:abstractNumId w:val="21"/>
  </w:num>
  <w:num w:numId="37" w16cid:durableId="2064451360">
    <w:abstractNumId w:val="7"/>
  </w:num>
  <w:num w:numId="38" w16cid:durableId="156119096">
    <w:abstractNumId w:val="22"/>
  </w:num>
  <w:num w:numId="39" w16cid:durableId="130028133">
    <w:abstractNumId w:val="6"/>
  </w:num>
  <w:num w:numId="40" w16cid:durableId="1876502183">
    <w:abstractNumId w:val="46"/>
  </w:num>
  <w:num w:numId="41" w16cid:durableId="363791749">
    <w:abstractNumId w:val="9"/>
  </w:num>
  <w:num w:numId="42" w16cid:durableId="2126923640">
    <w:abstractNumId w:val="28"/>
  </w:num>
  <w:num w:numId="43" w16cid:durableId="427048516">
    <w:abstractNumId w:val="52"/>
  </w:num>
  <w:num w:numId="44" w16cid:durableId="1908831794">
    <w:abstractNumId w:val="8"/>
  </w:num>
  <w:num w:numId="45" w16cid:durableId="714818745">
    <w:abstractNumId w:val="32"/>
  </w:num>
  <w:num w:numId="46" w16cid:durableId="1025207471">
    <w:abstractNumId w:val="4"/>
  </w:num>
  <w:num w:numId="47" w16cid:durableId="1212231744">
    <w:abstractNumId w:val="41"/>
  </w:num>
  <w:num w:numId="48" w16cid:durableId="863517441">
    <w:abstractNumId w:val="51"/>
  </w:num>
  <w:num w:numId="49" w16cid:durableId="1563590564">
    <w:abstractNumId w:val="48"/>
  </w:num>
  <w:num w:numId="50" w16cid:durableId="414865573">
    <w:abstractNumId w:val="49"/>
  </w:num>
  <w:num w:numId="51" w16cid:durableId="2055501623">
    <w:abstractNumId w:val="33"/>
  </w:num>
  <w:num w:numId="52" w16cid:durableId="1307470373">
    <w:abstractNumId w:val="37"/>
  </w:num>
  <w:num w:numId="53" w16cid:durableId="1449929704">
    <w:abstractNumId w:val="39"/>
  </w:num>
  <w:num w:numId="54" w16cid:durableId="70066787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17D"/>
    <w:rsid w:val="00005C02"/>
    <w:rsid w:val="0004248C"/>
    <w:rsid w:val="00643AC7"/>
    <w:rsid w:val="00941FA2"/>
    <w:rsid w:val="009D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914944"/>
  <w15:chartTrackingRefBased/>
  <w15:docId w15:val="{57390CEC-D4E0-46B3-B60D-2C817B675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1FA2"/>
    <w:pPr>
      <w:suppressAutoHyphens/>
      <w:spacing w:after="200" w:line="276" w:lineRule="auto"/>
    </w:pPr>
    <w:rPr>
      <w:rFonts w:ascii="Calibri" w:eastAsia="Times New Roman" w:hAnsi="Calibri" w:cs="Calibri"/>
      <w:kern w:val="0"/>
      <w:sz w:val="22"/>
      <w:szCs w:val="22"/>
      <w:lang w:eastAsia="ar-SA"/>
      <w14:ligatures w14:val="none"/>
    </w:rPr>
  </w:style>
  <w:style w:type="paragraph" w:styleId="1">
    <w:name w:val="heading 1"/>
    <w:basedOn w:val="a"/>
    <w:next w:val="a"/>
    <w:link w:val="10"/>
    <w:qFormat/>
    <w:rsid w:val="009D4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semiHidden/>
    <w:unhideWhenUsed/>
    <w:qFormat/>
    <w:rsid w:val="009D4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41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semiHidden/>
    <w:unhideWhenUsed/>
    <w:qFormat/>
    <w:rsid w:val="009D4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41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41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41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41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41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41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semiHidden/>
    <w:rsid w:val="009D41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41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semiHidden/>
    <w:rsid w:val="009D417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417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417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417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417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41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qFormat/>
    <w:rsid w:val="009D4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D4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41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D4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4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417D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9D417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D417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41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D417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D417D"/>
    <w:rPr>
      <w:b/>
      <w:bCs/>
      <w:smallCaps/>
      <w:color w:val="0F4761" w:themeColor="accent1" w:themeShade="BF"/>
      <w:spacing w:val="5"/>
    </w:rPr>
  </w:style>
  <w:style w:type="character" w:customStyle="1" w:styleId="WW8Num1z0">
    <w:name w:val="WW8Num1z0"/>
    <w:rsid w:val="00941FA2"/>
    <w:rPr>
      <w:rFonts w:ascii="Symbol" w:hAnsi="Symbol" w:cs="Wingdings"/>
    </w:rPr>
  </w:style>
  <w:style w:type="character" w:customStyle="1" w:styleId="WW8Num2z0">
    <w:name w:val="WW8Num2z0"/>
    <w:rsid w:val="00941FA2"/>
    <w:rPr>
      <w:rFonts w:ascii="Symbol" w:hAnsi="Symbol" w:cs="Times New Roman"/>
      <w:sz w:val="32"/>
      <w:szCs w:val="32"/>
    </w:rPr>
  </w:style>
  <w:style w:type="character" w:customStyle="1" w:styleId="WW8Num3z0">
    <w:name w:val="WW8Num3z0"/>
    <w:rsid w:val="00941FA2"/>
    <w:rPr>
      <w:rFonts w:ascii="Symbol" w:hAnsi="Symbol" w:cs="Symbol"/>
    </w:rPr>
  </w:style>
  <w:style w:type="character" w:customStyle="1" w:styleId="WW8Num5z0">
    <w:name w:val="WW8Num5z0"/>
    <w:rsid w:val="00941FA2"/>
    <w:rPr>
      <w:b/>
    </w:rPr>
  </w:style>
  <w:style w:type="character" w:customStyle="1" w:styleId="WW8Num5z1">
    <w:name w:val="WW8Num5z1"/>
    <w:rsid w:val="00941FA2"/>
    <w:rPr>
      <w:rFonts w:ascii="Times New Roman" w:eastAsia="Times New Roman" w:hAnsi="Times New Roman" w:cs="Times New Roman"/>
      <w:b w:val="0"/>
    </w:rPr>
  </w:style>
  <w:style w:type="character" w:customStyle="1" w:styleId="WW8Num5z2">
    <w:name w:val="WW8Num5z2"/>
    <w:rsid w:val="00941FA2"/>
    <w:rPr>
      <w:b/>
      <w:sz w:val="20"/>
      <w:szCs w:val="20"/>
    </w:rPr>
  </w:style>
  <w:style w:type="character" w:customStyle="1" w:styleId="WW8Num7z0">
    <w:name w:val="WW8Num7z0"/>
    <w:rsid w:val="00941FA2"/>
    <w:rPr>
      <w:rFonts w:ascii="Symbol" w:hAnsi="Symbol" w:cs="Symbol"/>
      <w:sz w:val="20"/>
    </w:rPr>
  </w:style>
  <w:style w:type="character" w:customStyle="1" w:styleId="WW8Num8z0">
    <w:name w:val="WW8Num8z0"/>
    <w:rsid w:val="00941FA2"/>
    <w:rPr>
      <w:rFonts w:cs="Times New Roman"/>
    </w:rPr>
  </w:style>
  <w:style w:type="character" w:customStyle="1" w:styleId="WW8Num9z0">
    <w:name w:val="WW8Num9z0"/>
    <w:rsid w:val="00941FA2"/>
    <w:rPr>
      <w:rFonts w:ascii="Symbol" w:hAnsi="Symbol" w:cs="Symbol"/>
      <w:sz w:val="20"/>
    </w:rPr>
  </w:style>
  <w:style w:type="character" w:customStyle="1" w:styleId="WW8Num9z1">
    <w:name w:val="WW8Num9z1"/>
    <w:rsid w:val="00941FA2"/>
    <w:rPr>
      <w:rFonts w:ascii="Courier New" w:hAnsi="Courier New" w:cs="Courier New"/>
      <w:sz w:val="20"/>
    </w:rPr>
  </w:style>
  <w:style w:type="character" w:customStyle="1" w:styleId="WW8Num9z2">
    <w:name w:val="WW8Num9z2"/>
    <w:rsid w:val="00941FA2"/>
    <w:rPr>
      <w:rFonts w:ascii="Wingdings" w:hAnsi="Wingdings" w:cs="Wingdings"/>
      <w:sz w:val="20"/>
    </w:rPr>
  </w:style>
  <w:style w:type="character" w:customStyle="1" w:styleId="WW8Num10z0">
    <w:name w:val="WW8Num10z0"/>
    <w:rsid w:val="00941FA2"/>
    <w:rPr>
      <w:rFonts w:ascii="Symbol" w:hAnsi="Symbol" w:cs="Symbol"/>
    </w:rPr>
  </w:style>
  <w:style w:type="character" w:customStyle="1" w:styleId="WW8Num10z1">
    <w:name w:val="WW8Num10z1"/>
    <w:rsid w:val="00941FA2"/>
    <w:rPr>
      <w:rFonts w:ascii="Courier New" w:hAnsi="Courier New" w:cs="Courier New"/>
    </w:rPr>
  </w:style>
  <w:style w:type="character" w:customStyle="1" w:styleId="WW8Num10z2">
    <w:name w:val="WW8Num10z2"/>
    <w:rsid w:val="00941FA2"/>
    <w:rPr>
      <w:rFonts w:ascii="Wingdings" w:hAnsi="Wingdings" w:cs="Wingdings"/>
    </w:rPr>
  </w:style>
  <w:style w:type="character" w:customStyle="1" w:styleId="WW8Num11z0">
    <w:name w:val="WW8Num11z0"/>
    <w:rsid w:val="00941FA2"/>
    <w:rPr>
      <w:rFonts w:ascii="Symbol" w:hAnsi="Symbol" w:cs="Symbol"/>
      <w:sz w:val="20"/>
    </w:rPr>
  </w:style>
  <w:style w:type="character" w:customStyle="1" w:styleId="WW8Num11z1">
    <w:name w:val="WW8Num11z1"/>
    <w:rsid w:val="00941FA2"/>
    <w:rPr>
      <w:rFonts w:ascii="Courier New" w:hAnsi="Courier New" w:cs="Courier New"/>
      <w:sz w:val="20"/>
    </w:rPr>
  </w:style>
  <w:style w:type="character" w:customStyle="1" w:styleId="WW8Num11z2">
    <w:name w:val="WW8Num11z2"/>
    <w:rsid w:val="00941FA2"/>
    <w:rPr>
      <w:rFonts w:ascii="Wingdings" w:hAnsi="Wingdings" w:cs="Wingdings"/>
      <w:sz w:val="20"/>
    </w:rPr>
  </w:style>
  <w:style w:type="character" w:customStyle="1" w:styleId="WW8Num12z1">
    <w:name w:val="WW8Num12z1"/>
    <w:rsid w:val="00941FA2"/>
    <w:rPr>
      <w:rFonts w:ascii="Times New Roman" w:eastAsia="Times New Roman" w:hAnsi="Times New Roman" w:cs="Times New Roman"/>
      <w:b w:val="0"/>
    </w:rPr>
  </w:style>
  <w:style w:type="character" w:customStyle="1" w:styleId="WW8Num12z2">
    <w:name w:val="WW8Num12z2"/>
    <w:rsid w:val="00941FA2"/>
    <w:rPr>
      <w:b/>
      <w:sz w:val="20"/>
      <w:szCs w:val="20"/>
    </w:rPr>
  </w:style>
  <w:style w:type="character" w:customStyle="1" w:styleId="WW8Num14z0">
    <w:name w:val="WW8Num14z0"/>
    <w:rsid w:val="00941FA2"/>
    <w:rPr>
      <w:rFonts w:ascii="Symbol" w:hAnsi="Symbol" w:cs="Symbol"/>
      <w:sz w:val="20"/>
    </w:rPr>
  </w:style>
  <w:style w:type="character" w:customStyle="1" w:styleId="WW8Num14z1">
    <w:name w:val="WW8Num14z1"/>
    <w:rsid w:val="00941FA2"/>
    <w:rPr>
      <w:rFonts w:ascii="Courier New" w:hAnsi="Courier New" w:cs="Times New Roman"/>
      <w:sz w:val="20"/>
    </w:rPr>
  </w:style>
  <w:style w:type="character" w:customStyle="1" w:styleId="WW8Num15z0">
    <w:name w:val="WW8Num15z0"/>
    <w:rsid w:val="00941FA2"/>
    <w:rPr>
      <w:rFonts w:ascii="Symbol" w:hAnsi="Symbol" w:cs="Symbol"/>
    </w:rPr>
  </w:style>
  <w:style w:type="character" w:customStyle="1" w:styleId="WW8Num15z1">
    <w:name w:val="WW8Num15z1"/>
    <w:rsid w:val="00941FA2"/>
    <w:rPr>
      <w:rFonts w:ascii="Courier New" w:hAnsi="Courier New" w:cs="Courier New"/>
    </w:rPr>
  </w:style>
  <w:style w:type="character" w:customStyle="1" w:styleId="WW8Num15z2">
    <w:name w:val="WW8Num15z2"/>
    <w:rsid w:val="00941FA2"/>
    <w:rPr>
      <w:rFonts w:ascii="Wingdings" w:hAnsi="Wingdings" w:cs="Wingdings"/>
    </w:rPr>
  </w:style>
  <w:style w:type="character" w:customStyle="1" w:styleId="WW8Num17z0">
    <w:name w:val="WW8Num17z0"/>
    <w:rsid w:val="00941FA2"/>
    <w:rPr>
      <w:rFonts w:ascii="Symbol" w:hAnsi="Symbol" w:cs="Symbol"/>
      <w:sz w:val="20"/>
    </w:rPr>
  </w:style>
  <w:style w:type="character" w:customStyle="1" w:styleId="WW8Num17z1">
    <w:name w:val="WW8Num17z1"/>
    <w:rsid w:val="00941FA2"/>
    <w:rPr>
      <w:rFonts w:ascii="Courier New" w:hAnsi="Courier New" w:cs="Courier New"/>
      <w:sz w:val="20"/>
    </w:rPr>
  </w:style>
  <w:style w:type="character" w:customStyle="1" w:styleId="WW8Num17z2">
    <w:name w:val="WW8Num17z2"/>
    <w:rsid w:val="00941FA2"/>
    <w:rPr>
      <w:rFonts w:ascii="Wingdings" w:hAnsi="Wingdings" w:cs="Wingdings"/>
      <w:sz w:val="20"/>
    </w:rPr>
  </w:style>
  <w:style w:type="character" w:customStyle="1" w:styleId="WW8Num18z0">
    <w:name w:val="WW8Num18z0"/>
    <w:rsid w:val="00941FA2"/>
    <w:rPr>
      <w:rFonts w:ascii="Symbol" w:hAnsi="Symbol" w:cs="Symbol"/>
    </w:rPr>
  </w:style>
  <w:style w:type="character" w:customStyle="1" w:styleId="WW8Num19z0">
    <w:name w:val="WW8Num19z0"/>
    <w:rsid w:val="00941FA2"/>
    <w:rPr>
      <w:rFonts w:ascii="Symbol" w:hAnsi="Symbol" w:cs="Symbol"/>
      <w:sz w:val="20"/>
    </w:rPr>
  </w:style>
  <w:style w:type="character" w:customStyle="1" w:styleId="WW8Num19z1">
    <w:name w:val="WW8Num19z1"/>
    <w:rsid w:val="00941FA2"/>
    <w:rPr>
      <w:rFonts w:ascii="Courier New" w:hAnsi="Courier New" w:cs="Courier New"/>
      <w:sz w:val="20"/>
    </w:rPr>
  </w:style>
  <w:style w:type="character" w:customStyle="1" w:styleId="WW8Num19z2">
    <w:name w:val="WW8Num19z2"/>
    <w:rsid w:val="00941FA2"/>
    <w:rPr>
      <w:rFonts w:ascii="Wingdings" w:hAnsi="Wingdings" w:cs="Wingdings"/>
      <w:sz w:val="20"/>
    </w:rPr>
  </w:style>
  <w:style w:type="character" w:customStyle="1" w:styleId="WW8Num20z0">
    <w:name w:val="WW8Num20z0"/>
    <w:rsid w:val="00941FA2"/>
    <w:rPr>
      <w:rFonts w:ascii="Symbol" w:hAnsi="Symbol" w:cs="Symbol"/>
    </w:rPr>
  </w:style>
  <w:style w:type="character" w:customStyle="1" w:styleId="WW8Num20z1">
    <w:name w:val="WW8Num20z1"/>
    <w:rsid w:val="00941FA2"/>
    <w:rPr>
      <w:rFonts w:ascii="Courier New" w:hAnsi="Courier New" w:cs="Courier New"/>
    </w:rPr>
  </w:style>
  <w:style w:type="character" w:customStyle="1" w:styleId="WW8Num20z2">
    <w:name w:val="WW8Num20z2"/>
    <w:rsid w:val="00941FA2"/>
    <w:rPr>
      <w:rFonts w:ascii="Wingdings" w:hAnsi="Wingdings" w:cs="Wingdings"/>
    </w:rPr>
  </w:style>
  <w:style w:type="character" w:customStyle="1" w:styleId="WW8Num21z0">
    <w:name w:val="WW8Num21z0"/>
    <w:rsid w:val="00941FA2"/>
    <w:rPr>
      <w:b w:val="0"/>
    </w:rPr>
  </w:style>
  <w:style w:type="character" w:customStyle="1" w:styleId="WW8Num22z0">
    <w:name w:val="WW8Num22z0"/>
    <w:rsid w:val="00941FA2"/>
    <w:rPr>
      <w:rFonts w:ascii="Symbol" w:hAnsi="Symbol" w:cs="Symbol"/>
    </w:rPr>
  </w:style>
  <w:style w:type="character" w:customStyle="1" w:styleId="WW8Num22z1">
    <w:name w:val="WW8Num22z1"/>
    <w:rsid w:val="00941FA2"/>
    <w:rPr>
      <w:rFonts w:ascii="Courier New" w:hAnsi="Courier New" w:cs="Courier New"/>
    </w:rPr>
  </w:style>
  <w:style w:type="character" w:customStyle="1" w:styleId="WW8Num22z2">
    <w:name w:val="WW8Num22z2"/>
    <w:rsid w:val="00941FA2"/>
    <w:rPr>
      <w:rFonts w:ascii="Wingdings" w:hAnsi="Wingdings" w:cs="Wingdings"/>
    </w:rPr>
  </w:style>
  <w:style w:type="character" w:customStyle="1" w:styleId="WW8Num23z0">
    <w:name w:val="WW8Num23z0"/>
    <w:rsid w:val="00941FA2"/>
    <w:rPr>
      <w:rFonts w:ascii="Wingdings" w:hAnsi="Wingdings" w:cs="Wingdings"/>
      <w:sz w:val="20"/>
    </w:rPr>
  </w:style>
  <w:style w:type="character" w:customStyle="1" w:styleId="WW8Num28z0">
    <w:name w:val="WW8Num28z0"/>
    <w:rsid w:val="00941FA2"/>
    <w:rPr>
      <w:rFonts w:ascii="Symbol" w:hAnsi="Symbol" w:cs="Symbol"/>
    </w:rPr>
  </w:style>
  <w:style w:type="character" w:customStyle="1" w:styleId="WW8Num28z1">
    <w:name w:val="WW8Num28z1"/>
    <w:rsid w:val="00941FA2"/>
    <w:rPr>
      <w:rFonts w:ascii="Courier New" w:hAnsi="Courier New" w:cs="Courier New"/>
    </w:rPr>
  </w:style>
  <w:style w:type="character" w:customStyle="1" w:styleId="WW8Num28z2">
    <w:name w:val="WW8Num28z2"/>
    <w:rsid w:val="00941FA2"/>
    <w:rPr>
      <w:rFonts w:ascii="Wingdings" w:hAnsi="Wingdings" w:cs="Wingdings"/>
    </w:rPr>
  </w:style>
  <w:style w:type="character" w:customStyle="1" w:styleId="WW8Num29z0">
    <w:name w:val="WW8Num29z0"/>
    <w:rsid w:val="00941FA2"/>
    <w:rPr>
      <w:rFonts w:ascii="Symbol" w:hAnsi="Symbol" w:cs="Symbol"/>
      <w:sz w:val="20"/>
    </w:rPr>
  </w:style>
  <w:style w:type="character" w:customStyle="1" w:styleId="WW8Num30z0">
    <w:name w:val="WW8Num30z0"/>
    <w:rsid w:val="00941FA2"/>
    <w:rPr>
      <w:b/>
    </w:rPr>
  </w:style>
  <w:style w:type="character" w:customStyle="1" w:styleId="WW8Num30z1">
    <w:name w:val="WW8Num30z1"/>
    <w:rsid w:val="00941FA2"/>
    <w:rPr>
      <w:rFonts w:ascii="Times New Roman" w:eastAsia="Times New Roman" w:hAnsi="Times New Roman" w:cs="Times New Roman"/>
      <w:b w:val="0"/>
    </w:rPr>
  </w:style>
  <w:style w:type="character" w:customStyle="1" w:styleId="WW8Num30z2">
    <w:name w:val="WW8Num30z2"/>
    <w:rsid w:val="00941FA2"/>
    <w:rPr>
      <w:b/>
      <w:sz w:val="20"/>
      <w:szCs w:val="20"/>
    </w:rPr>
  </w:style>
  <w:style w:type="character" w:customStyle="1" w:styleId="WW8Num31z0">
    <w:name w:val="WW8Num31z0"/>
    <w:rsid w:val="00941FA2"/>
    <w:rPr>
      <w:rFonts w:ascii="Symbol" w:hAnsi="Symbol" w:cs="Symbol"/>
    </w:rPr>
  </w:style>
  <w:style w:type="character" w:customStyle="1" w:styleId="WW8Num31z1">
    <w:name w:val="WW8Num31z1"/>
    <w:rsid w:val="00941FA2"/>
    <w:rPr>
      <w:rFonts w:ascii="Courier New" w:hAnsi="Courier New" w:cs="Courier New"/>
    </w:rPr>
  </w:style>
  <w:style w:type="character" w:customStyle="1" w:styleId="WW8Num31z2">
    <w:name w:val="WW8Num31z2"/>
    <w:rsid w:val="00941FA2"/>
    <w:rPr>
      <w:rFonts w:ascii="Wingdings" w:hAnsi="Wingdings" w:cs="Wingdings"/>
    </w:rPr>
  </w:style>
  <w:style w:type="character" w:customStyle="1" w:styleId="WW8Num33z0">
    <w:name w:val="WW8Num33z0"/>
    <w:rsid w:val="00941FA2"/>
    <w:rPr>
      <w:rFonts w:ascii="Symbol" w:hAnsi="Symbol" w:cs="Symbol"/>
      <w:sz w:val="20"/>
    </w:rPr>
  </w:style>
  <w:style w:type="character" w:customStyle="1" w:styleId="WW8Num33z1">
    <w:name w:val="WW8Num33z1"/>
    <w:rsid w:val="00941FA2"/>
    <w:rPr>
      <w:rFonts w:ascii="Courier New" w:hAnsi="Courier New" w:cs="Courier New"/>
      <w:sz w:val="20"/>
    </w:rPr>
  </w:style>
  <w:style w:type="character" w:customStyle="1" w:styleId="WW8Num33z2">
    <w:name w:val="WW8Num33z2"/>
    <w:rsid w:val="00941FA2"/>
    <w:rPr>
      <w:rFonts w:ascii="Wingdings" w:hAnsi="Wingdings" w:cs="Wingdings"/>
      <w:sz w:val="20"/>
    </w:rPr>
  </w:style>
  <w:style w:type="character" w:customStyle="1" w:styleId="WW8Num34z0">
    <w:name w:val="WW8Num34z0"/>
    <w:rsid w:val="00941FA2"/>
    <w:rPr>
      <w:color w:val="auto"/>
    </w:rPr>
  </w:style>
  <w:style w:type="character" w:customStyle="1" w:styleId="WW8Num37z0">
    <w:name w:val="WW8Num37z0"/>
    <w:rsid w:val="00941FA2"/>
    <w:rPr>
      <w:rFonts w:ascii="Symbol" w:hAnsi="Symbol" w:cs="Symbol"/>
      <w:sz w:val="20"/>
    </w:rPr>
  </w:style>
  <w:style w:type="character" w:customStyle="1" w:styleId="WW8Num37z1">
    <w:name w:val="WW8Num37z1"/>
    <w:rsid w:val="00941FA2"/>
    <w:rPr>
      <w:rFonts w:ascii="Courier New" w:hAnsi="Courier New" w:cs="Courier New"/>
      <w:sz w:val="20"/>
    </w:rPr>
  </w:style>
  <w:style w:type="character" w:customStyle="1" w:styleId="WW8Num37z2">
    <w:name w:val="WW8Num37z2"/>
    <w:rsid w:val="00941FA2"/>
    <w:rPr>
      <w:rFonts w:ascii="Wingdings" w:hAnsi="Wingdings" w:cs="Wingdings"/>
      <w:sz w:val="20"/>
    </w:rPr>
  </w:style>
  <w:style w:type="character" w:customStyle="1" w:styleId="WW8Num38z0">
    <w:name w:val="WW8Num38z0"/>
    <w:rsid w:val="00941FA2"/>
    <w:rPr>
      <w:b w:val="0"/>
    </w:rPr>
  </w:style>
  <w:style w:type="character" w:customStyle="1" w:styleId="WW8Num40z0">
    <w:name w:val="WW8Num40z0"/>
    <w:rsid w:val="00941FA2"/>
    <w:rPr>
      <w:rFonts w:ascii="Symbol" w:hAnsi="Symbol" w:cs="Symbol"/>
      <w:sz w:val="20"/>
    </w:rPr>
  </w:style>
  <w:style w:type="character" w:customStyle="1" w:styleId="WW8Num40z1">
    <w:name w:val="WW8Num40z1"/>
    <w:rsid w:val="00941FA2"/>
    <w:rPr>
      <w:rFonts w:ascii="Courier New" w:hAnsi="Courier New" w:cs="Courier New"/>
      <w:sz w:val="20"/>
    </w:rPr>
  </w:style>
  <w:style w:type="character" w:customStyle="1" w:styleId="WW8Num40z2">
    <w:name w:val="WW8Num40z2"/>
    <w:rsid w:val="00941FA2"/>
    <w:rPr>
      <w:rFonts w:ascii="Wingdings" w:hAnsi="Wingdings" w:cs="Wingdings"/>
      <w:sz w:val="20"/>
    </w:rPr>
  </w:style>
  <w:style w:type="character" w:customStyle="1" w:styleId="WW8Num41z0">
    <w:name w:val="WW8Num41z0"/>
    <w:rsid w:val="00941FA2"/>
    <w:rPr>
      <w:rFonts w:ascii="Symbol" w:hAnsi="Symbol" w:cs="Symbol"/>
      <w:sz w:val="20"/>
    </w:rPr>
  </w:style>
  <w:style w:type="character" w:customStyle="1" w:styleId="WW8Num42z0">
    <w:name w:val="WW8Num42z0"/>
    <w:rsid w:val="00941FA2"/>
    <w:rPr>
      <w:rFonts w:ascii="Wingdings" w:hAnsi="Wingdings" w:cs="Wingdings"/>
      <w:sz w:val="20"/>
    </w:rPr>
  </w:style>
  <w:style w:type="character" w:customStyle="1" w:styleId="WW8Num43z0">
    <w:name w:val="WW8Num43z0"/>
    <w:rsid w:val="00941FA2"/>
    <w:rPr>
      <w:b w:val="0"/>
    </w:rPr>
  </w:style>
  <w:style w:type="character" w:customStyle="1" w:styleId="WW8Num45z0">
    <w:name w:val="WW8Num45z0"/>
    <w:rsid w:val="00941FA2"/>
    <w:rPr>
      <w:rFonts w:ascii="Symbol" w:hAnsi="Symbol" w:cs="Symbol"/>
      <w:sz w:val="20"/>
    </w:rPr>
  </w:style>
  <w:style w:type="character" w:customStyle="1" w:styleId="WW8Num45z1">
    <w:name w:val="WW8Num45z1"/>
    <w:rsid w:val="00941FA2"/>
    <w:rPr>
      <w:rFonts w:ascii="Courier New" w:hAnsi="Courier New" w:cs="Courier New"/>
      <w:sz w:val="20"/>
    </w:rPr>
  </w:style>
  <w:style w:type="character" w:customStyle="1" w:styleId="WW8Num45z2">
    <w:name w:val="WW8Num45z2"/>
    <w:rsid w:val="00941FA2"/>
    <w:rPr>
      <w:rFonts w:ascii="Wingdings" w:hAnsi="Wingdings" w:cs="Wingdings"/>
      <w:sz w:val="20"/>
    </w:rPr>
  </w:style>
  <w:style w:type="character" w:customStyle="1" w:styleId="WW8Num46z0">
    <w:name w:val="WW8Num46z0"/>
    <w:rsid w:val="00941FA2"/>
    <w:rPr>
      <w:rFonts w:ascii="Wingdings" w:hAnsi="Wingdings" w:cs="Wingdings"/>
      <w:sz w:val="20"/>
    </w:rPr>
  </w:style>
  <w:style w:type="character" w:customStyle="1" w:styleId="WW8Num49z0">
    <w:name w:val="WW8Num49z0"/>
    <w:rsid w:val="00941FA2"/>
    <w:rPr>
      <w:rFonts w:ascii="Symbol" w:hAnsi="Symbol" w:cs="Symbol"/>
    </w:rPr>
  </w:style>
  <w:style w:type="character" w:customStyle="1" w:styleId="WW8Num49z1">
    <w:name w:val="WW8Num49z1"/>
    <w:rsid w:val="00941FA2"/>
    <w:rPr>
      <w:rFonts w:ascii="Courier New" w:hAnsi="Courier New" w:cs="Courier New"/>
    </w:rPr>
  </w:style>
  <w:style w:type="character" w:customStyle="1" w:styleId="WW8Num49z2">
    <w:name w:val="WW8Num49z2"/>
    <w:rsid w:val="00941FA2"/>
    <w:rPr>
      <w:rFonts w:ascii="Wingdings" w:hAnsi="Wingdings" w:cs="Wingdings"/>
    </w:rPr>
  </w:style>
  <w:style w:type="character" w:customStyle="1" w:styleId="WW8Num50z0">
    <w:name w:val="WW8Num50z0"/>
    <w:rsid w:val="00941FA2"/>
    <w:rPr>
      <w:rFonts w:ascii="Symbol" w:hAnsi="Symbol" w:cs="Symbol"/>
    </w:rPr>
  </w:style>
  <w:style w:type="character" w:customStyle="1" w:styleId="WW8Num50z1">
    <w:name w:val="WW8Num50z1"/>
    <w:rsid w:val="00941FA2"/>
    <w:rPr>
      <w:rFonts w:ascii="Courier New" w:hAnsi="Courier New" w:cs="Courier New"/>
    </w:rPr>
  </w:style>
  <w:style w:type="character" w:customStyle="1" w:styleId="WW8Num50z2">
    <w:name w:val="WW8Num50z2"/>
    <w:rsid w:val="00941FA2"/>
    <w:rPr>
      <w:rFonts w:ascii="Wingdings" w:hAnsi="Wingdings" w:cs="Wingdings"/>
    </w:rPr>
  </w:style>
  <w:style w:type="character" w:customStyle="1" w:styleId="WW8Num51z0">
    <w:name w:val="WW8Num51z0"/>
    <w:rsid w:val="00941FA2"/>
    <w:rPr>
      <w:rFonts w:ascii="Symbol" w:hAnsi="Symbol" w:cs="Symbol"/>
    </w:rPr>
  </w:style>
  <w:style w:type="character" w:customStyle="1" w:styleId="WW8Num51z1">
    <w:name w:val="WW8Num51z1"/>
    <w:rsid w:val="00941FA2"/>
    <w:rPr>
      <w:rFonts w:ascii="Courier New" w:hAnsi="Courier New" w:cs="Courier New"/>
    </w:rPr>
  </w:style>
  <w:style w:type="character" w:customStyle="1" w:styleId="WW8Num51z2">
    <w:name w:val="WW8Num51z2"/>
    <w:rsid w:val="00941FA2"/>
    <w:rPr>
      <w:rFonts w:ascii="Wingdings" w:hAnsi="Wingdings" w:cs="Wingdings"/>
    </w:rPr>
  </w:style>
  <w:style w:type="character" w:customStyle="1" w:styleId="WW8Num52z0">
    <w:name w:val="WW8Num52z0"/>
    <w:rsid w:val="00941FA2"/>
    <w:rPr>
      <w:rFonts w:ascii="Symbol" w:hAnsi="Symbol" w:cs="Symbol"/>
      <w:sz w:val="20"/>
    </w:rPr>
  </w:style>
  <w:style w:type="character" w:customStyle="1" w:styleId="WW8Num52z1">
    <w:name w:val="WW8Num52z1"/>
    <w:rsid w:val="00941FA2"/>
    <w:rPr>
      <w:rFonts w:ascii="Courier New" w:hAnsi="Courier New" w:cs="Courier New"/>
      <w:sz w:val="20"/>
    </w:rPr>
  </w:style>
  <w:style w:type="character" w:customStyle="1" w:styleId="WW8Num52z2">
    <w:name w:val="WW8Num52z2"/>
    <w:rsid w:val="00941FA2"/>
    <w:rPr>
      <w:rFonts w:ascii="Wingdings" w:hAnsi="Wingdings" w:cs="Wingdings"/>
      <w:sz w:val="20"/>
    </w:rPr>
  </w:style>
  <w:style w:type="character" w:customStyle="1" w:styleId="WW8Num53z0">
    <w:name w:val="WW8Num53z0"/>
    <w:rsid w:val="00941FA2"/>
    <w:rPr>
      <w:rFonts w:ascii="Symbol" w:hAnsi="Symbol" w:cs="Symbol"/>
    </w:rPr>
  </w:style>
  <w:style w:type="character" w:customStyle="1" w:styleId="WW8Num53z1">
    <w:name w:val="WW8Num53z1"/>
    <w:rsid w:val="00941FA2"/>
    <w:rPr>
      <w:rFonts w:ascii="Courier New" w:hAnsi="Courier New" w:cs="Courier New"/>
    </w:rPr>
  </w:style>
  <w:style w:type="character" w:customStyle="1" w:styleId="WW8Num53z2">
    <w:name w:val="WW8Num53z2"/>
    <w:rsid w:val="00941FA2"/>
    <w:rPr>
      <w:rFonts w:ascii="Wingdings" w:hAnsi="Wingdings" w:cs="Wingdings"/>
    </w:rPr>
  </w:style>
  <w:style w:type="character" w:customStyle="1" w:styleId="WW8Num54z0">
    <w:name w:val="WW8Num54z0"/>
    <w:rsid w:val="00941FA2"/>
    <w:rPr>
      <w:b/>
    </w:rPr>
  </w:style>
  <w:style w:type="character" w:customStyle="1" w:styleId="WW8Num54z1">
    <w:name w:val="WW8Num54z1"/>
    <w:rsid w:val="00941FA2"/>
    <w:rPr>
      <w:rFonts w:ascii="Times New Roman" w:eastAsia="Times New Roman" w:hAnsi="Times New Roman" w:cs="Times New Roman"/>
      <w:b w:val="0"/>
    </w:rPr>
  </w:style>
  <w:style w:type="character" w:customStyle="1" w:styleId="WW8Num54z2">
    <w:name w:val="WW8Num54z2"/>
    <w:rsid w:val="00941FA2"/>
    <w:rPr>
      <w:b/>
      <w:sz w:val="20"/>
      <w:szCs w:val="20"/>
    </w:rPr>
  </w:style>
  <w:style w:type="character" w:customStyle="1" w:styleId="WW8Num55z0">
    <w:name w:val="WW8Num55z0"/>
    <w:rsid w:val="00941FA2"/>
    <w:rPr>
      <w:rFonts w:ascii="Symbol" w:hAnsi="Symbol" w:cs="Symbol"/>
    </w:rPr>
  </w:style>
  <w:style w:type="character" w:customStyle="1" w:styleId="WW8Num55z1">
    <w:name w:val="WW8Num55z1"/>
    <w:rsid w:val="00941FA2"/>
    <w:rPr>
      <w:rFonts w:ascii="Courier New" w:hAnsi="Courier New" w:cs="Courier New"/>
    </w:rPr>
  </w:style>
  <w:style w:type="character" w:customStyle="1" w:styleId="WW8Num55z2">
    <w:name w:val="WW8Num55z2"/>
    <w:rsid w:val="00941FA2"/>
    <w:rPr>
      <w:rFonts w:ascii="Wingdings" w:hAnsi="Wingdings" w:cs="Wingdings"/>
    </w:rPr>
  </w:style>
  <w:style w:type="character" w:customStyle="1" w:styleId="WW8Num56z0">
    <w:name w:val="WW8Num56z0"/>
    <w:rsid w:val="00941FA2"/>
    <w:rPr>
      <w:rFonts w:ascii="Symbol" w:hAnsi="Symbol" w:cs="Symbol"/>
    </w:rPr>
  </w:style>
  <w:style w:type="character" w:customStyle="1" w:styleId="WW8Num56z1">
    <w:name w:val="WW8Num56z1"/>
    <w:rsid w:val="00941FA2"/>
    <w:rPr>
      <w:rFonts w:ascii="Courier New" w:hAnsi="Courier New" w:cs="Courier New"/>
    </w:rPr>
  </w:style>
  <w:style w:type="character" w:customStyle="1" w:styleId="WW8Num56z2">
    <w:name w:val="WW8Num56z2"/>
    <w:rsid w:val="00941FA2"/>
    <w:rPr>
      <w:rFonts w:ascii="Wingdings" w:hAnsi="Wingdings" w:cs="Wingdings"/>
    </w:rPr>
  </w:style>
  <w:style w:type="character" w:customStyle="1" w:styleId="WW8Num57z1">
    <w:name w:val="WW8Num57z1"/>
    <w:rsid w:val="00941FA2"/>
    <w:rPr>
      <w:rFonts w:ascii="Times New Roman" w:eastAsia="Times New Roman" w:hAnsi="Times New Roman" w:cs="Times New Roman"/>
      <w:b w:val="0"/>
    </w:rPr>
  </w:style>
  <w:style w:type="character" w:customStyle="1" w:styleId="WW8Num57z2">
    <w:name w:val="WW8Num57z2"/>
    <w:rsid w:val="00941FA2"/>
    <w:rPr>
      <w:b/>
      <w:sz w:val="20"/>
      <w:szCs w:val="20"/>
    </w:rPr>
  </w:style>
  <w:style w:type="character" w:customStyle="1" w:styleId="WW8Num59z0">
    <w:name w:val="WW8Num59z0"/>
    <w:rsid w:val="00941FA2"/>
    <w:rPr>
      <w:rFonts w:ascii="Symbol" w:hAnsi="Symbol" w:cs="Symbol"/>
      <w:sz w:val="20"/>
    </w:rPr>
  </w:style>
  <w:style w:type="character" w:customStyle="1" w:styleId="WW8Num59z1">
    <w:name w:val="WW8Num59z1"/>
    <w:rsid w:val="00941FA2"/>
    <w:rPr>
      <w:rFonts w:ascii="Courier New" w:hAnsi="Courier New" w:cs="Courier New"/>
      <w:sz w:val="20"/>
    </w:rPr>
  </w:style>
  <w:style w:type="character" w:customStyle="1" w:styleId="WW8Num59z2">
    <w:name w:val="WW8Num59z2"/>
    <w:rsid w:val="00941FA2"/>
    <w:rPr>
      <w:rFonts w:ascii="Wingdings" w:hAnsi="Wingdings" w:cs="Wingdings"/>
      <w:sz w:val="20"/>
    </w:rPr>
  </w:style>
  <w:style w:type="character" w:customStyle="1" w:styleId="WW8Num60z0">
    <w:name w:val="WW8Num60z0"/>
    <w:rsid w:val="00941FA2"/>
    <w:rPr>
      <w:rFonts w:ascii="Symbol" w:hAnsi="Symbol" w:cs="Symbol"/>
      <w:sz w:val="20"/>
    </w:rPr>
  </w:style>
  <w:style w:type="character" w:customStyle="1" w:styleId="WW8Num60z1">
    <w:name w:val="WW8Num60z1"/>
    <w:rsid w:val="00941FA2"/>
    <w:rPr>
      <w:rFonts w:ascii="Courier New" w:hAnsi="Courier New" w:cs="Courier New"/>
      <w:sz w:val="20"/>
    </w:rPr>
  </w:style>
  <w:style w:type="character" w:customStyle="1" w:styleId="WW8Num60z2">
    <w:name w:val="WW8Num60z2"/>
    <w:rsid w:val="00941FA2"/>
    <w:rPr>
      <w:rFonts w:ascii="Wingdings" w:hAnsi="Wingdings" w:cs="Wingdings"/>
      <w:sz w:val="20"/>
    </w:rPr>
  </w:style>
  <w:style w:type="character" w:customStyle="1" w:styleId="WW8Num61z0">
    <w:name w:val="WW8Num61z0"/>
    <w:rsid w:val="00941FA2"/>
    <w:rPr>
      <w:rFonts w:ascii="Symbol" w:hAnsi="Symbol" w:cs="Symbol"/>
    </w:rPr>
  </w:style>
  <w:style w:type="character" w:customStyle="1" w:styleId="WW8Num61z1">
    <w:name w:val="WW8Num61z1"/>
    <w:rsid w:val="00941FA2"/>
    <w:rPr>
      <w:rFonts w:ascii="Courier New" w:hAnsi="Courier New" w:cs="Courier New"/>
    </w:rPr>
  </w:style>
  <w:style w:type="character" w:customStyle="1" w:styleId="WW8Num61z2">
    <w:name w:val="WW8Num61z2"/>
    <w:rsid w:val="00941FA2"/>
    <w:rPr>
      <w:rFonts w:ascii="Wingdings" w:hAnsi="Wingdings" w:cs="Wingdings"/>
    </w:rPr>
  </w:style>
  <w:style w:type="character" w:customStyle="1" w:styleId="WW8Num62z0">
    <w:name w:val="WW8Num62z0"/>
    <w:rsid w:val="00941FA2"/>
    <w:rPr>
      <w:rFonts w:ascii="Symbol" w:hAnsi="Symbol" w:cs="Symbol"/>
    </w:rPr>
  </w:style>
  <w:style w:type="character" w:customStyle="1" w:styleId="WW8Num62z1">
    <w:name w:val="WW8Num62z1"/>
    <w:rsid w:val="00941FA2"/>
    <w:rPr>
      <w:rFonts w:ascii="Courier New" w:hAnsi="Courier New" w:cs="Courier New"/>
    </w:rPr>
  </w:style>
  <w:style w:type="character" w:customStyle="1" w:styleId="WW8Num62z2">
    <w:name w:val="WW8Num62z2"/>
    <w:rsid w:val="00941FA2"/>
    <w:rPr>
      <w:rFonts w:ascii="Wingdings" w:hAnsi="Wingdings" w:cs="Wingdings"/>
    </w:rPr>
  </w:style>
  <w:style w:type="character" w:customStyle="1" w:styleId="WW8Num63z0">
    <w:name w:val="WW8Num63z0"/>
    <w:rsid w:val="00941FA2"/>
    <w:rPr>
      <w:b w:val="0"/>
    </w:rPr>
  </w:style>
  <w:style w:type="character" w:customStyle="1" w:styleId="WW8Num63z1">
    <w:name w:val="WW8Num63z1"/>
    <w:rsid w:val="00941FA2"/>
    <w:rPr>
      <w:rFonts w:ascii="Times New Roman" w:eastAsia="Times New Roman" w:hAnsi="Times New Roman" w:cs="Times New Roman"/>
      <w:b w:val="0"/>
    </w:rPr>
  </w:style>
  <w:style w:type="character" w:customStyle="1" w:styleId="WW8Num63z2">
    <w:name w:val="WW8Num63z2"/>
    <w:rsid w:val="00941FA2"/>
    <w:rPr>
      <w:b/>
      <w:sz w:val="20"/>
      <w:szCs w:val="20"/>
    </w:rPr>
  </w:style>
  <w:style w:type="character" w:customStyle="1" w:styleId="WW8Num64z0">
    <w:name w:val="WW8Num64z0"/>
    <w:rsid w:val="00941FA2"/>
    <w:rPr>
      <w:rFonts w:ascii="Symbol" w:hAnsi="Symbol" w:cs="Symbol"/>
      <w:sz w:val="20"/>
    </w:rPr>
  </w:style>
  <w:style w:type="character" w:customStyle="1" w:styleId="WW8Num64z1">
    <w:name w:val="WW8Num64z1"/>
    <w:rsid w:val="00941FA2"/>
    <w:rPr>
      <w:rFonts w:ascii="Courier New" w:hAnsi="Courier New" w:cs="Courier New"/>
      <w:sz w:val="20"/>
    </w:rPr>
  </w:style>
  <w:style w:type="character" w:customStyle="1" w:styleId="WW8Num64z2">
    <w:name w:val="WW8Num64z2"/>
    <w:rsid w:val="00941FA2"/>
    <w:rPr>
      <w:rFonts w:ascii="Wingdings" w:hAnsi="Wingdings" w:cs="Wingdings"/>
      <w:sz w:val="20"/>
    </w:rPr>
  </w:style>
  <w:style w:type="character" w:customStyle="1" w:styleId="WW8Num66z0">
    <w:name w:val="WW8Num66z0"/>
    <w:rsid w:val="00941FA2"/>
    <w:rPr>
      <w:rFonts w:ascii="Symbol" w:hAnsi="Symbol" w:cs="Symbol"/>
      <w:sz w:val="20"/>
    </w:rPr>
  </w:style>
  <w:style w:type="character" w:customStyle="1" w:styleId="WW8Num66z1">
    <w:name w:val="WW8Num66z1"/>
    <w:rsid w:val="00941FA2"/>
    <w:rPr>
      <w:rFonts w:ascii="Courier New" w:hAnsi="Courier New" w:cs="Courier New"/>
      <w:sz w:val="20"/>
    </w:rPr>
  </w:style>
  <w:style w:type="character" w:customStyle="1" w:styleId="WW8Num66z2">
    <w:name w:val="WW8Num66z2"/>
    <w:rsid w:val="00941FA2"/>
    <w:rPr>
      <w:rFonts w:ascii="Wingdings" w:hAnsi="Wingdings" w:cs="Wingdings"/>
      <w:sz w:val="20"/>
    </w:rPr>
  </w:style>
  <w:style w:type="character" w:customStyle="1" w:styleId="11">
    <w:name w:val="Основной шрифт абзаца1"/>
    <w:rsid w:val="00941FA2"/>
  </w:style>
  <w:style w:type="character" w:styleId="ac">
    <w:name w:val="Hyperlink"/>
    <w:rsid w:val="00941FA2"/>
    <w:rPr>
      <w:color w:val="0000FF"/>
      <w:u w:val="single"/>
    </w:rPr>
  </w:style>
  <w:style w:type="character" w:styleId="ad">
    <w:name w:val="Strong"/>
    <w:qFormat/>
    <w:rsid w:val="00941FA2"/>
    <w:rPr>
      <w:b/>
      <w:bCs/>
    </w:rPr>
  </w:style>
  <w:style w:type="character" w:styleId="ae">
    <w:name w:val="Emphasis"/>
    <w:qFormat/>
    <w:rsid w:val="00941FA2"/>
    <w:rPr>
      <w:i/>
      <w:iCs/>
    </w:rPr>
  </w:style>
  <w:style w:type="paragraph" w:styleId="af">
    <w:name w:val="Body Text"/>
    <w:basedOn w:val="a"/>
    <w:link w:val="af0"/>
    <w:rsid w:val="00941FA2"/>
    <w:pPr>
      <w:spacing w:after="120"/>
    </w:pPr>
    <w:rPr>
      <w:rFonts w:eastAsia="Calibri"/>
    </w:rPr>
  </w:style>
  <w:style w:type="character" w:customStyle="1" w:styleId="af0">
    <w:name w:val="Основной текст Знак"/>
    <w:basedOn w:val="a0"/>
    <w:link w:val="af"/>
    <w:rsid w:val="00941FA2"/>
    <w:rPr>
      <w:rFonts w:ascii="Calibri" w:eastAsia="Calibri" w:hAnsi="Calibri" w:cs="Calibri"/>
      <w:kern w:val="0"/>
      <w:sz w:val="22"/>
      <w:szCs w:val="22"/>
      <w:lang w:eastAsia="ar-SA"/>
      <w14:ligatures w14:val="none"/>
    </w:rPr>
  </w:style>
  <w:style w:type="paragraph" w:styleId="af1">
    <w:name w:val="List"/>
    <w:basedOn w:val="af"/>
    <w:rsid w:val="00941FA2"/>
    <w:rPr>
      <w:rFonts w:cs="Mangal"/>
    </w:rPr>
  </w:style>
  <w:style w:type="paragraph" w:customStyle="1" w:styleId="12">
    <w:name w:val="Название1"/>
    <w:basedOn w:val="a"/>
    <w:rsid w:val="00941FA2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13">
    <w:name w:val="Указатель1"/>
    <w:basedOn w:val="a"/>
    <w:rsid w:val="00941FA2"/>
    <w:pPr>
      <w:suppressLineNumbers/>
    </w:pPr>
    <w:rPr>
      <w:rFonts w:cs="Mangal"/>
    </w:rPr>
  </w:style>
  <w:style w:type="paragraph" w:customStyle="1" w:styleId="af2">
    <w:name w:val="Содержимое таблицы"/>
    <w:basedOn w:val="a"/>
    <w:rsid w:val="00941FA2"/>
    <w:pPr>
      <w:suppressLineNumbers/>
    </w:pPr>
  </w:style>
  <w:style w:type="paragraph" w:customStyle="1" w:styleId="af3">
    <w:name w:val="Заголовок таблицы"/>
    <w:basedOn w:val="af2"/>
    <w:rsid w:val="00941FA2"/>
    <w:pPr>
      <w:jc w:val="center"/>
    </w:pPr>
    <w:rPr>
      <w:b/>
      <w:bCs/>
    </w:rPr>
  </w:style>
  <w:style w:type="paragraph" w:styleId="af4">
    <w:name w:val="footer"/>
    <w:basedOn w:val="a"/>
    <w:link w:val="af5"/>
    <w:rsid w:val="00941FA2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0"/>
    <w:link w:val="af4"/>
    <w:rsid w:val="00941FA2"/>
    <w:rPr>
      <w:rFonts w:ascii="Calibri" w:eastAsia="Times New Roman" w:hAnsi="Calibri" w:cs="Calibri"/>
      <w:kern w:val="0"/>
      <w:sz w:val="22"/>
      <w:szCs w:val="22"/>
      <w:lang w:eastAsia="ar-SA"/>
      <w14:ligatures w14:val="none"/>
    </w:rPr>
  </w:style>
  <w:style w:type="character" w:styleId="af6">
    <w:name w:val="page number"/>
    <w:basedOn w:val="a0"/>
    <w:rsid w:val="00941FA2"/>
  </w:style>
  <w:style w:type="table" w:styleId="af7">
    <w:name w:val="Table Grid"/>
    <w:basedOn w:val="a1"/>
    <w:rsid w:val="00941FA2"/>
    <w:pPr>
      <w:suppressAutoHyphens/>
      <w:spacing w:after="200" w:line="276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41FA2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kern w:val="0"/>
      <w:lang w:eastAsia="ru-RU"/>
      <w14:ligatures w14:val="none"/>
    </w:rPr>
  </w:style>
  <w:style w:type="paragraph" w:styleId="af8">
    <w:name w:val="Normal (Web)"/>
    <w:basedOn w:val="a"/>
    <w:uiPriority w:val="99"/>
    <w:semiHidden/>
    <w:unhideWhenUsed/>
    <w:rsid w:val="00941FA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1181</Words>
  <Characters>6732</Characters>
  <Application>Microsoft Office Word</Application>
  <DocSecurity>0</DocSecurity>
  <Lines>56</Lines>
  <Paragraphs>15</Paragraphs>
  <ScaleCrop>false</ScaleCrop>
  <Company/>
  <LinksUpToDate>false</LinksUpToDate>
  <CharactersWithSpaces>7898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Назарова Ольга Игоревна</dc:creator>
  <cp:keywords/>
  <dc:description/>
  <cp:lastModifiedBy>Назарова Ольга Игоревна</cp:lastModifiedBy>
  <cp:revision>3</cp:revision>
  <dcterms:created xsi:type="dcterms:W3CDTF">2025-10-24T13:19:00Z</dcterms:created>
  <dcterms:modified xsi:type="dcterms:W3CDTF">2026-01-22T09:01:00Z</dcterms:modified>
</cp:coreProperties>
</file>